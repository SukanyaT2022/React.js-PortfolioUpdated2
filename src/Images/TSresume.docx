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520"/>
        <w:gridCol w:w="7720"/>
      </w:tblGrid>
      <w:tr w:rsidR="00983C0F" w:rsidRPr="00202FA2" w14:paraId="73EB9590" w14:textId="77777777">
        <w:trPr>
          <w:trHeight w:val="15200"/>
          <w:tblCellSpacing w:w="0" w:type="dxa"/>
        </w:trPr>
        <w:tc>
          <w:tcPr>
            <w:tcW w:w="4520" w:type="dxa"/>
            <w:shd w:val="clear" w:color="auto" w:fill="FAEFEF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left-table"/>
              <w:tblW w:w="4950" w:type="dxa"/>
              <w:tblCellSpacing w:w="0" w:type="dxa"/>
              <w:tblLayout w:type="fixed"/>
              <w:tblCellMar>
                <w:left w:w="0" w:type="dxa"/>
                <w:right w:w="300" w:type="dxa"/>
              </w:tblCellMar>
              <w:tblLook w:val="05E0" w:firstRow="1" w:lastRow="1" w:firstColumn="1" w:lastColumn="1" w:noHBand="0" w:noVBand="1"/>
            </w:tblPr>
            <w:tblGrid>
              <w:gridCol w:w="4950"/>
            </w:tblGrid>
            <w:tr w:rsidR="00983C0F" w:rsidRPr="00202FA2" w14:paraId="0F03B679" w14:textId="77777777" w:rsidTr="00C36016">
              <w:trPr>
                <w:trHeight w:hRule="exact" w:val="5096"/>
                <w:tblCellSpacing w:w="0" w:type="dxa"/>
              </w:trPr>
              <w:tc>
                <w:tcPr>
                  <w:tcW w:w="4950" w:type="dxa"/>
                  <w:shd w:val="clear" w:color="auto" w:fill="F2D8D6"/>
                  <w:tcMar>
                    <w:top w:w="600" w:type="dxa"/>
                    <w:left w:w="300" w:type="dxa"/>
                    <w:bottom w:w="400" w:type="dxa"/>
                    <w:right w:w="0" w:type="dxa"/>
                  </w:tcMar>
                  <w:hideMark/>
                </w:tcPr>
                <w:p w14:paraId="30A5D7A4" w14:textId="77777777" w:rsidR="00983C0F" w:rsidRPr="00202FA2" w:rsidRDefault="00000000">
                  <w:pPr>
                    <w:pStyle w:val="div"/>
                    <w:spacing w:line="540" w:lineRule="exac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</w:pPr>
                  <w:r w:rsidRPr="00202FA2">
                    <w:rPr>
                      <w:rStyle w:val="divdocumentlef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  <w:t>Tiparpron</w:t>
                  </w:r>
                </w:p>
                <w:p w14:paraId="654E7649" w14:textId="77777777" w:rsidR="00983C0F" w:rsidRPr="00202FA2" w:rsidRDefault="00000000">
                  <w:pPr>
                    <w:pStyle w:val="div"/>
                    <w:spacing w:line="540" w:lineRule="exac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</w:pPr>
                  <w:r w:rsidRPr="00202FA2">
                    <w:rPr>
                      <w:rStyle w:val="divdocumentlef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  <w:t>Sukany</w:t>
                  </w:r>
                </w:p>
                <w:p w14:paraId="0E1CB8D9" w14:textId="773908D8" w:rsidR="00983C0F" w:rsidRPr="00202FA2" w:rsidRDefault="00983C0F">
                  <w:pPr>
                    <w:pStyle w:val="div"/>
                    <w:spacing w:after="200" w:line="260" w:lineRule="atLeas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</w:p>
                <w:tbl>
                  <w:tblPr>
                    <w:tblStyle w:val="addresstable"/>
                    <w:tblW w:w="0" w:type="auto"/>
                    <w:tblCellSpacing w:w="0" w:type="dxa"/>
                    <w:tblInd w:w="30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3620"/>
                  </w:tblGrid>
                  <w:tr w:rsidR="00983C0F" w:rsidRPr="00202FA2" w14:paraId="69AD5214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vAlign w:val="center"/>
                        <w:hideMark/>
                      </w:tcPr>
                      <w:p w14:paraId="7EEC06A3" w14:textId="77777777" w:rsidR="00983C0F" w:rsidRPr="00202FA2" w:rsidRDefault="00000000">
                        <w:pPr>
                          <w:pStyle w:val="div"/>
                          <w:spacing w:line="260" w:lineRule="atLeast"/>
                          <w:rPr>
                            <w:rStyle w:val="adrsfirstcell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</w:pPr>
                        <w:r w:rsidRPr="00202FA2">
                          <w:rPr>
                            <w:rStyle w:val="adrsfirstcell"/>
                            <w:rFonts w:asciiTheme="majorHAnsi" w:eastAsia="Trebuchet MS" w:hAnsiTheme="majorHAnsi" w:cstheme="majorHAnsi"/>
                            <w:noProof/>
                            <w:color w:val="343B30"/>
                            <w:sz w:val="20"/>
                            <w:szCs w:val="20"/>
                          </w:rPr>
                          <w:drawing>
                            <wp:inline distT="0" distB="0" distL="0" distR="0" wp14:anchorId="337045AE" wp14:editId="752DE2C6">
                              <wp:extent cx="216254" cy="216380"/>
                              <wp:effectExtent l="0" t="0" r="0" b="0"/>
                              <wp:docPr id="100003" name="Picture 10000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3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254" cy="2163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20" w:type="dxa"/>
                        <w:tcMar>
                          <w:top w:w="120" w:type="dxa"/>
                          <w:left w:w="0" w:type="dxa"/>
                          <w:bottom w:w="0" w:type="dxa"/>
                          <w:right w:w="700" w:type="dxa"/>
                        </w:tcMar>
                        <w:vAlign w:val="center"/>
                        <w:hideMark/>
                      </w:tcPr>
                      <w:p w14:paraId="3FC7A90E" w14:textId="77777777" w:rsidR="00983C0F" w:rsidRPr="00202FA2" w:rsidRDefault="00000000">
                        <w:pPr>
                          <w:pStyle w:val="adrssecondcelldiv"/>
                          <w:spacing w:line="260" w:lineRule="atLeast"/>
                          <w:rPr>
                            <w:rStyle w:val="adrssecondcell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</w:pPr>
                        <w:r w:rsidRPr="00202FA2">
                          <w:rPr>
                            <w:rStyle w:val="adrssecondcell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  <w:t>sukanyat2022a@gmail.com</w:t>
                        </w:r>
                      </w:p>
                    </w:tc>
                  </w:tr>
                  <w:tr w:rsidR="00983C0F" w:rsidRPr="00202FA2" w14:paraId="6657AB69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vAlign w:val="center"/>
                        <w:hideMark/>
                      </w:tcPr>
                      <w:p w14:paraId="3932BADC" w14:textId="77777777" w:rsidR="00983C0F" w:rsidRPr="00202FA2" w:rsidRDefault="00000000">
                        <w:pPr>
                          <w:pStyle w:val="div"/>
                          <w:spacing w:line="260" w:lineRule="atLeast"/>
                          <w:rPr>
                            <w:rStyle w:val="adrsfirstcell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</w:pPr>
                        <w:r w:rsidRPr="00202FA2">
                          <w:rPr>
                            <w:rStyle w:val="adrsfirstcell"/>
                            <w:rFonts w:asciiTheme="majorHAnsi" w:eastAsia="Trebuchet MS" w:hAnsiTheme="majorHAnsi" w:cstheme="majorHAnsi"/>
                            <w:noProof/>
                            <w:color w:val="343B30"/>
                            <w:sz w:val="20"/>
                            <w:szCs w:val="20"/>
                          </w:rPr>
                          <w:drawing>
                            <wp:inline distT="0" distB="0" distL="0" distR="0" wp14:anchorId="7C61B977" wp14:editId="4C150E07">
                              <wp:extent cx="216254" cy="216380"/>
                              <wp:effectExtent l="0" t="0" r="0" b="0"/>
                              <wp:docPr id="100005" name="Picture 10000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5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254" cy="2163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20" w:type="dxa"/>
                        <w:tcMar>
                          <w:top w:w="120" w:type="dxa"/>
                          <w:left w:w="0" w:type="dxa"/>
                          <w:bottom w:w="0" w:type="dxa"/>
                          <w:right w:w="700" w:type="dxa"/>
                        </w:tcMar>
                        <w:vAlign w:val="center"/>
                        <w:hideMark/>
                      </w:tcPr>
                      <w:p w14:paraId="6A374B7B" w14:textId="77777777" w:rsidR="00983C0F" w:rsidRPr="00202FA2" w:rsidRDefault="00000000">
                        <w:pPr>
                          <w:pStyle w:val="adrssecondcelldiv"/>
                          <w:spacing w:line="260" w:lineRule="atLeast"/>
                          <w:rPr>
                            <w:rStyle w:val="adrssecondcell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</w:pPr>
                        <w:r w:rsidRPr="00202FA2">
                          <w:rPr>
                            <w:rStyle w:val="span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  <w:t>3474419148</w:t>
                        </w:r>
                      </w:p>
                    </w:tc>
                  </w:tr>
                  <w:tr w:rsidR="00983C0F" w:rsidRPr="00202FA2" w14:paraId="5EFFA257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vAlign w:val="center"/>
                        <w:hideMark/>
                      </w:tcPr>
                      <w:p w14:paraId="4C57D367" w14:textId="77777777" w:rsidR="00983C0F" w:rsidRPr="00202FA2" w:rsidRDefault="00000000">
                        <w:pPr>
                          <w:pStyle w:val="div"/>
                          <w:spacing w:line="260" w:lineRule="atLeast"/>
                          <w:rPr>
                            <w:rStyle w:val="adrsfirstcell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</w:pPr>
                        <w:r w:rsidRPr="00202FA2">
                          <w:rPr>
                            <w:rStyle w:val="adrsfirstcell"/>
                            <w:rFonts w:asciiTheme="majorHAnsi" w:eastAsia="Trebuchet MS" w:hAnsiTheme="majorHAnsi" w:cstheme="majorHAnsi"/>
                            <w:noProof/>
                            <w:color w:val="343B30"/>
                            <w:sz w:val="20"/>
                            <w:szCs w:val="20"/>
                          </w:rPr>
                          <w:drawing>
                            <wp:inline distT="0" distB="0" distL="0" distR="0" wp14:anchorId="5EC80FDD" wp14:editId="3C156BA6">
                              <wp:extent cx="216254" cy="216380"/>
                              <wp:effectExtent l="0" t="0" r="0" b="0"/>
                              <wp:docPr id="100007" name="Picture 10000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7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254" cy="2163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20" w:type="dxa"/>
                        <w:tcMar>
                          <w:top w:w="120" w:type="dxa"/>
                          <w:left w:w="0" w:type="dxa"/>
                          <w:bottom w:w="0" w:type="dxa"/>
                          <w:right w:w="700" w:type="dxa"/>
                        </w:tcMar>
                        <w:vAlign w:val="center"/>
                        <w:hideMark/>
                      </w:tcPr>
                      <w:p w14:paraId="605604B6" w14:textId="77777777" w:rsidR="00983C0F" w:rsidRPr="00202FA2" w:rsidRDefault="00000000">
                        <w:pPr>
                          <w:pStyle w:val="adrssecondcelldiv"/>
                          <w:spacing w:line="260" w:lineRule="atLeast"/>
                          <w:rPr>
                            <w:rStyle w:val="adrssecondcell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</w:pPr>
                        <w:r w:rsidRPr="00202FA2">
                          <w:rPr>
                            <w:rStyle w:val="span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  <w:t xml:space="preserve">Weston, CT 06883 </w:t>
                        </w:r>
                      </w:p>
                    </w:tc>
                  </w:tr>
                  <w:tr w:rsidR="00983C0F" w:rsidRPr="00202FA2" w14:paraId="44EDAE51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vAlign w:val="center"/>
                        <w:hideMark/>
                      </w:tcPr>
                      <w:p w14:paraId="1003D6D9" w14:textId="77777777" w:rsidR="00983C0F" w:rsidRPr="00202FA2" w:rsidRDefault="00000000">
                        <w:pPr>
                          <w:spacing w:line="260" w:lineRule="atLeast"/>
                          <w:textAlignment w:val="auto"/>
                          <w:rPr>
                            <w:rStyle w:val="span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</w:pPr>
                        <w:r w:rsidRPr="00202FA2">
                          <w:rPr>
                            <w:rStyle w:val="span"/>
                            <w:rFonts w:asciiTheme="majorHAnsi" w:eastAsia="Trebuchet MS" w:hAnsiTheme="majorHAnsi" w:cstheme="majorHAnsi"/>
                            <w:noProof/>
                            <w:color w:val="343B30"/>
                            <w:sz w:val="20"/>
                            <w:szCs w:val="20"/>
                          </w:rPr>
                          <w:drawing>
                            <wp:inline distT="0" distB="0" distL="0" distR="0" wp14:anchorId="1CCF9B65" wp14:editId="71300BD5">
                              <wp:extent cx="216254" cy="216380"/>
                              <wp:effectExtent l="0" t="0" r="0" b="4445"/>
                              <wp:docPr id="100009" name="Picture 1000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9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254" cy="2163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20" w:type="dxa"/>
                        <w:tcMar>
                          <w:top w:w="120" w:type="dxa"/>
                          <w:left w:w="0" w:type="dxa"/>
                          <w:bottom w:w="0" w:type="dxa"/>
                          <w:right w:w="700" w:type="dxa"/>
                        </w:tcMar>
                        <w:vAlign w:val="center"/>
                        <w:hideMark/>
                      </w:tcPr>
                      <w:p w14:paraId="7E56043E" w14:textId="77777777" w:rsidR="00983C0F" w:rsidRPr="00202FA2" w:rsidRDefault="00000000">
                        <w:pPr>
                          <w:spacing w:line="260" w:lineRule="atLeast"/>
                          <w:textAlignment w:val="auto"/>
                          <w:rPr>
                            <w:rStyle w:val="span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</w:pPr>
                        <w:r w:rsidRPr="00202FA2">
                          <w:rPr>
                            <w:rStyle w:val="span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  <w:t>https://sukanyat.com/</w:t>
                        </w:r>
                      </w:p>
                    </w:tc>
                  </w:tr>
                  <w:tr w:rsidR="00983C0F" w:rsidRPr="00202FA2" w14:paraId="04D8A8FB" w14:textId="77777777" w:rsidTr="00C36016">
                    <w:trPr>
                      <w:trHeight w:val="213"/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vAlign w:val="center"/>
                        <w:hideMark/>
                      </w:tcPr>
                      <w:p w14:paraId="6D453390" w14:textId="7B997EB7" w:rsidR="00983C0F" w:rsidRPr="00202FA2" w:rsidRDefault="00C36016">
                        <w:pPr>
                          <w:spacing w:line="260" w:lineRule="atLeast"/>
                          <w:textAlignment w:val="auto"/>
                          <w:rPr>
                            <w:rStyle w:val="span"/>
                            <w:rFonts w:asciiTheme="majorHAnsi" w:eastAsia="Trebuchet MS" w:hAnsiTheme="majorHAnsi" w:cstheme="majorHAnsi"/>
                            <w:color w:val="343B30"/>
                            <w:sz w:val="20"/>
                            <w:szCs w:val="20"/>
                          </w:rPr>
                        </w:pPr>
                        <w:r w:rsidRPr="00202FA2">
                          <w:rPr>
                            <w:rStyle w:val="span"/>
                            <w:rFonts w:asciiTheme="majorHAnsi" w:eastAsia="Trebuchet MS" w:hAnsiTheme="majorHAnsi" w:cstheme="majorHAnsi"/>
                            <w:noProof/>
                            <w:color w:val="343B30"/>
                            <w:sz w:val="20"/>
                            <w:szCs w:val="20"/>
                          </w:rPr>
                          <w:drawing>
                            <wp:inline distT="0" distB="0" distL="0" distR="0" wp14:anchorId="4A9F1B01" wp14:editId="4E6E9C43">
                              <wp:extent cx="271306" cy="261258"/>
                              <wp:effectExtent l="0" t="0" r="0" b="5715"/>
                              <wp:docPr id="410248455" name="Picture 41024845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9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11425" cy="4924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20" w:type="dxa"/>
                        <w:tcMar>
                          <w:top w:w="120" w:type="dxa"/>
                          <w:left w:w="0" w:type="dxa"/>
                          <w:bottom w:w="0" w:type="dxa"/>
                          <w:right w:w="700" w:type="dxa"/>
                        </w:tcMar>
                        <w:vAlign w:val="center"/>
                        <w:hideMark/>
                      </w:tcPr>
                      <w:p w14:paraId="12D808DC" w14:textId="77777777" w:rsidR="00983C0F" w:rsidRPr="00C36016" w:rsidRDefault="00000000">
                        <w:pPr>
                          <w:spacing w:line="260" w:lineRule="atLeast"/>
                          <w:textAlignment w:val="auto"/>
                          <w:rPr>
                            <w:rStyle w:val="span"/>
                            <w:rFonts w:asciiTheme="majorHAnsi" w:eastAsia="Trebuchet MS" w:hAnsiTheme="majorHAnsi" w:cstheme="majorHAnsi"/>
                            <w:color w:val="343B30"/>
                            <w:sz w:val="19"/>
                            <w:szCs w:val="19"/>
                          </w:rPr>
                        </w:pPr>
                        <w:r w:rsidRPr="00C36016">
                          <w:rPr>
                            <w:rStyle w:val="span"/>
                            <w:rFonts w:asciiTheme="majorHAnsi" w:eastAsia="Trebuchet MS" w:hAnsiTheme="majorHAnsi" w:cstheme="majorHAnsi"/>
                            <w:color w:val="343B30"/>
                            <w:sz w:val="19"/>
                            <w:szCs w:val="19"/>
                          </w:rPr>
                          <w:t>https://github.com/SukanyaT2022</w:t>
                        </w:r>
                      </w:p>
                    </w:tc>
                  </w:tr>
                </w:tbl>
                <w:p w14:paraId="06D75C7C" w14:textId="77777777" w:rsidR="00983C0F" w:rsidRPr="00202FA2" w:rsidRDefault="00983C0F">
                  <w:pPr>
                    <w:rPr>
                      <w:rFonts w:asciiTheme="majorHAnsi" w:hAnsiTheme="majorHAnsi" w:cstheme="majorHAnsi"/>
                    </w:rPr>
                  </w:pPr>
                </w:p>
              </w:tc>
            </w:tr>
            <w:tr w:rsidR="00983C0F" w:rsidRPr="00202FA2" w14:paraId="1DB3FC1B" w14:textId="77777777" w:rsidTr="00C36016">
              <w:trPr>
                <w:tblCellSpacing w:w="0" w:type="dxa"/>
              </w:trPr>
              <w:tc>
                <w:tcPr>
                  <w:tcW w:w="4950" w:type="dxa"/>
                  <w:shd w:val="clear" w:color="auto" w:fill="FAEFEF"/>
                  <w:tcMar>
                    <w:top w:w="600" w:type="dxa"/>
                    <w:left w:w="300" w:type="dxa"/>
                    <w:bottom w:w="0" w:type="dxa"/>
                    <w:right w:w="0" w:type="dxa"/>
                  </w:tcMar>
                  <w:hideMark/>
                </w:tcPr>
                <w:p w14:paraId="1C7C06FE" w14:textId="77777777" w:rsidR="00983C0F" w:rsidRPr="00202FA2" w:rsidRDefault="00000000">
                  <w:pPr>
                    <w:pStyle w:val="divdocumentdivsectiontitle"/>
                    <w:spacing w:after="200" w:line="300" w:lineRule="atLeas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</w:rPr>
                  </w:pPr>
                  <w:r w:rsidRPr="00202FA2">
                    <w:rPr>
                      <w:rStyle w:val="divdocumentlef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</w:rPr>
                    <w:t>Skills</w:t>
                  </w:r>
                </w:p>
                <w:p w14:paraId="5D24F93E" w14:textId="77777777" w:rsidR="00983C0F" w:rsidRPr="00202FA2" w:rsidRDefault="00000000">
                  <w:pPr>
                    <w:pStyle w:val="p"/>
                    <w:spacing w:line="260" w:lineRule="atLeast"/>
                    <w:ind w:left="300" w:right="300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Soft Skills</w:t>
                  </w:r>
                </w:p>
                <w:p w14:paraId="6E7A977D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Communication Skills</w:t>
                  </w:r>
                </w:p>
                <w:p w14:paraId="701279B0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Collaboration</w:t>
                  </w:r>
                </w:p>
                <w:p w14:paraId="0FD348B4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Self-awareness</w:t>
                  </w:r>
                </w:p>
                <w:p w14:paraId="3798ED4B" w14:textId="60828996" w:rsidR="00983C0F" w:rsidRPr="00202FA2" w:rsidRDefault="00000000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Teamwork</w:t>
                  </w:r>
                </w:p>
                <w:p w14:paraId="00D4302A" w14:textId="17E20130" w:rsidR="00983C0F" w:rsidRPr="00202FA2" w:rsidRDefault="00000000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left="540" w:right="300" w:hanging="232"/>
                    <w:rPr>
                      <w:rStyle w:val="Strong1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 xml:space="preserve">Problem </w:t>
                  </w:r>
                  <w:r w:rsidR="00993310"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–</w:t>
                  </w: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 xml:space="preserve"> </w:t>
                  </w:r>
                  <w:proofErr w:type="gramStart"/>
                  <w:r w:rsidR="00993310"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solving</w:t>
                  </w:r>
                  <w:proofErr w:type="gramEnd"/>
                </w:p>
                <w:p w14:paraId="7C3DC766" w14:textId="77777777" w:rsidR="00993310" w:rsidRPr="00202FA2" w:rsidRDefault="00993310" w:rsidP="00993310">
                  <w:pPr>
                    <w:pStyle w:val="divdocumentulli"/>
                    <w:spacing w:line="260" w:lineRule="atLeast"/>
                    <w:ind w:left="540" w:right="300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</w:p>
                <w:p w14:paraId="67486D88" w14:textId="77777777" w:rsidR="00983C0F" w:rsidRPr="00202FA2" w:rsidRDefault="00000000">
                  <w:pPr>
                    <w:pStyle w:val="p"/>
                    <w:spacing w:line="260" w:lineRule="atLeast"/>
                    <w:ind w:left="300" w:right="300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Technical Skills</w:t>
                  </w:r>
                </w:p>
                <w:p w14:paraId="609EF60A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React</w:t>
                  </w:r>
                </w:p>
                <w:p w14:paraId="4D51B7B2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HTML &amp; CSS</w:t>
                  </w:r>
                </w:p>
                <w:p w14:paraId="53010E3D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JavaScript</w:t>
                  </w:r>
                </w:p>
                <w:p w14:paraId="6A8C2D8C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Bootstrap</w:t>
                  </w:r>
                </w:p>
                <w:p w14:paraId="1EBC4993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Tailwind CSS</w:t>
                  </w:r>
                </w:p>
                <w:p w14:paraId="385F4D97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SQL</w:t>
                  </w:r>
                </w:p>
                <w:p w14:paraId="3B3074BE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PHP</w:t>
                  </w:r>
                </w:p>
                <w:p w14:paraId="4CFB8386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Swift</w:t>
                  </w:r>
                </w:p>
                <w:p w14:paraId="67F19819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GitHub</w:t>
                  </w:r>
                </w:p>
                <w:p w14:paraId="3A64F0EB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left="540" w:right="300" w:hanging="232"/>
                    <w:rPr>
                      <w:rStyle w:val="documentleft-boxskill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User Interface Design</w:t>
                  </w:r>
                </w:p>
                <w:p w14:paraId="4D7B282F" w14:textId="77777777" w:rsidR="00983C0F" w:rsidRPr="00202FA2" w:rsidRDefault="00000000">
                  <w:pPr>
                    <w:pStyle w:val="divdocumentdivsectiontitle"/>
                    <w:spacing w:before="500" w:after="200" w:line="300" w:lineRule="atLeas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</w:rPr>
                  </w:pPr>
                  <w:r w:rsidRPr="00202FA2">
                    <w:rPr>
                      <w:rStyle w:val="divdocumentlef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</w:rPr>
                    <w:t>Education</w:t>
                  </w:r>
                </w:p>
                <w:p w14:paraId="08C1717D" w14:textId="77777777" w:rsidR="00983C0F" w:rsidRPr="00202FA2" w:rsidRDefault="00000000">
                  <w:pPr>
                    <w:pStyle w:val="div"/>
                    <w:spacing w:line="260" w:lineRule="atLeas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Norwalk Community College. </w:t>
                  </w:r>
                </w:p>
                <w:p w14:paraId="002B76CC" w14:textId="39FF4D15" w:rsidR="00983C0F" w:rsidRPr="00202FA2" w:rsidRDefault="00000000">
                  <w:pPr>
                    <w:pStyle w:val="divdocumentsinglecolumnpaddedlineParagraph"/>
                    <w:spacing w:line="260" w:lineRule="atLeas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Norwalk, CT</w:t>
                  </w:r>
                  <w:r w:rsidRPr="00202FA2"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divdocumentseptr"/>
                      <w:rFonts w:asciiTheme="majorHAnsi" w:eastAsia="Trebuchet MS" w:hAnsiTheme="majorHAnsi" w:cstheme="majorHAnsi"/>
                      <w:color w:val="343B30"/>
                    </w:rPr>
                    <w:t>• 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08/2023</w:t>
                  </w:r>
                  <w:r w:rsidRPr="00202FA2"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</w:p>
                <w:p w14:paraId="6A34A42C" w14:textId="7364FF0D" w:rsidR="00702BF0" w:rsidRPr="007D1DDB" w:rsidRDefault="00000000">
                  <w:pPr>
                    <w:pStyle w:val="divdocumentsinglecolumnpaddedlineParagraph"/>
                    <w:spacing w:before="100" w:line="260" w:lineRule="atLeas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7D1DDB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Associate of Science</w:t>
                  </w:r>
                  <w:r w:rsidRPr="007D1DDB">
                    <w:rPr>
                      <w:rStyle w:val="documentbeforecolonspac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</w:p>
                <w:p w14:paraId="1E790DEF" w14:textId="5DBB017B" w:rsidR="00983C0F" w:rsidRPr="00202FA2" w:rsidRDefault="00000000">
                  <w:pPr>
                    <w:pStyle w:val="divdocumentsinglecolumnpaddedlineParagraph"/>
                    <w:spacing w:before="100" w:line="260" w:lineRule="atLeas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Computer Science</w:t>
                  </w:r>
                  <w:r w:rsidRPr="00202FA2"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</w:p>
                <w:p w14:paraId="2518488B" w14:textId="77777777" w:rsidR="00983C0F" w:rsidRPr="00202FA2" w:rsidRDefault="00000000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GPA: 3.4</w:t>
                  </w:r>
                </w:p>
                <w:p w14:paraId="2FA3BFA2" w14:textId="77777777" w:rsidR="00983C0F" w:rsidRPr="00202FA2" w:rsidRDefault="00000000">
                  <w:pPr>
                    <w:pStyle w:val="div"/>
                    <w:spacing w:before="200" w:line="260" w:lineRule="atLeas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Long Island University </w:t>
                  </w:r>
                </w:p>
                <w:p w14:paraId="37FB7A1A" w14:textId="105941FF" w:rsidR="00983C0F" w:rsidRPr="00202FA2" w:rsidRDefault="00000000">
                  <w:pPr>
                    <w:pStyle w:val="divdocumentsinglecolumnpaddedlineParagraph"/>
                    <w:spacing w:line="260" w:lineRule="atLeas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Brooklyn, New York</w:t>
                  </w:r>
                  <w:r w:rsidRPr="00202FA2">
                    <w:rPr>
                      <w:rStyle w:val="divdocumentseptr"/>
                      <w:rFonts w:asciiTheme="majorHAnsi" w:eastAsia="Trebuchet MS" w:hAnsiTheme="majorHAnsi" w:cstheme="majorHAnsi"/>
                      <w:color w:val="343B30"/>
                    </w:rPr>
                    <w:t> • 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06/2008</w:t>
                  </w:r>
                  <w:r w:rsidRPr="00202FA2"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</w:p>
                <w:p w14:paraId="4587FF87" w14:textId="77777777" w:rsidR="00983C0F" w:rsidRPr="00202FA2" w:rsidRDefault="00000000">
                  <w:pPr>
                    <w:pStyle w:val="divdocumentsinglecolumnpaddedlineParagraph"/>
                    <w:spacing w:before="100" w:line="260" w:lineRule="atLeast"/>
                    <w:ind w:left="300" w:right="300"/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7D1DDB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MBA</w:t>
                  </w:r>
                  <w:r w:rsidRPr="00202FA2">
                    <w:rPr>
                      <w:rStyle w:val="documentbeforecolonspac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:</w:t>
                  </w:r>
                  <w:r w:rsidRPr="00202FA2"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Finance</w:t>
                  </w:r>
                  <w:r w:rsidRPr="00202FA2">
                    <w:rPr>
                      <w:rStyle w:val="divdocumentlef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</w:p>
                <w:p w14:paraId="0D62ADD8" w14:textId="77777777" w:rsidR="00983C0F" w:rsidRPr="00202FA2" w:rsidRDefault="00000000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GPA: 3.3</w:t>
                  </w:r>
                </w:p>
              </w:tc>
            </w:tr>
          </w:tbl>
          <w:p w14:paraId="1CDB59F9" w14:textId="77777777" w:rsidR="00983C0F" w:rsidRPr="00202FA2" w:rsidRDefault="00983C0F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7720" w:type="dxa"/>
            <w:shd w:val="clear" w:color="auto" w:fill="auto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right-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20"/>
            </w:tblGrid>
            <w:tr w:rsidR="00983C0F" w:rsidRPr="00202FA2" w14:paraId="38DF23C5" w14:textId="77777777">
              <w:trPr>
                <w:trHeight w:hRule="exact" w:val="5096"/>
                <w:tblCellSpacing w:w="0" w:type="dxa"/>
              </w:trPr>
              <w:tc>
                <w:tcPr>
                  <w:tcW w:w="7720" w:type="dxa"/>
                  <w:shd w:val="clear" w:color="auto" w:fill="FCF7F7"/>
                  <w:tcMar>
                    <w:top w:w="600" w:type="dxa"/>
                    <w:left w:w="360" w:type="dxa"/>
                    <w:bottom w:w="400" w:type="dxa"/>
                    <w:right w:w="360" w:type="dxa"/>
                  </w:tcMar>
                  <w:vAlign w:val="center"/>
                  <w:hideMark/>
                </w:tcPr>
                <w:p w14:paraId="261767D8" w14:textId="634D26C7" w:rsidR="00983C0F" w:rsidRPr="00202FA2" w:rsidRDefault="00E129ED">
                  <w:pPr>
                    <w:pStyle w:val="divdocumentdivsectiontitle"/>
                    <w:spacing w:after="200" w:line="300" w:lineRule="atLeast"/>
                    <w:ind w:left="360" w:right="360"/>
                    <w:rPr>
                      <w:rStyle w:val="divdocumentrigh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</w:rPr>
                  </w:pPr>
                  <w:r w:rsidRPr="00202FA2">
                    <w:rPr>
                      <w:rStyle w:val="divdocumentrigh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</w:rPr>
                    <w:t>front-end developer</w:t>
                  </w:r>
                </w:p>
                <w:p w14:paraId="6AF7A0C2" w14:textId="77777777" w:rsidR="00983C0F" w:rsidRPr="00202FA2" w:rsidRDefault="00000000">
                  <w:pPr>
                    <w:pStyle w:val="p"/>
                    <w:spacing w:line="260" w:lineRule="atLeast"/>
                    <w:ind w:left="360" w:right="360"/>
                    <w:rPr>
                      <w:rStyle w:val="divdocumentrigh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divdocumentrigh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Motivated front-end developer. An associate degree in computer science, August 2023, Norwalk Community College. Two years of experience with web development at NCC and personal projects, and self-taught through FreeCodeCamp.com and w3school. Seeking to use proven skills in HTML, CSS, Bootstrap, Tailwind CSS, JavaScript, OOP, React, Rest APIs, SQL, and PHP to help businesses reach their goals.</w:t>
                  </w:r>
                </w:p>
              </w:tc>
            </w:tr>
            <w:tr w:rsidR="00983C0F" w:rsidRPr="00202FA2" w14:paraId="4EEEAD69" w14:textId="77777777">
              <w:trPr>
                <w:tblCellSpacing w:w="0" w:type="dxa"/>
              </w:trPr>
              <w:tc>
                <w:tcPr>
                  <w:tcW w:w="7720" w:type="dxa"/>
                  <w:shd w:val="clear" w:color="auto" w:fill="auto"/>
                  <w:tcMar>
                    <w:top w:w="600" w:type="dxa"/>
                    <w:left w:w="360" w:type="dxa"/>
                    <w:bottom w:w="0" w:type="dxa"/>
                    <w:right w:w="360" w:type="dxa"/>
                  </w:tcMar>
                  <w:hideMark/>
                </w:tcPr>
                <w:p w14:paraId="636C089E" w14:textId="77777777" w:rsidR="00983C0F" w:rsidRPr="00202FA2" w:rsidRDefault="00000000">
                  <w:pPr>
                    <w:pStyle w:val="divdocumentdivsectiontitle"/>
                    <w:spacing w:after="200" w:line="300" w:lineRule="atLeast"/>
                    <w:ind w:left="360" w:right="360"/>
                    <w:rPr>
                      <w:rStyle w:val="divdocumentparentContainerright-boxlas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  <w:shd w:val="clear" w:color="auto" w:fill="auto"/>
                    </w:rPr>
                  </w:pPr>
                  <w:r w:rsidRPr="00202FA2">
                    <w:rPr>
                      <w:rStyle w:val="divdocumentparentContainerright-boxlast-box"/>
                      <w:rFonts w:asciiTheme="majorHAnsi" w:eastAsia="Trebuchet MS" w:hAnsiTheme="majorHAnsi" w:cstheme="majorHAnsi"/>
                      <w:b/>
                      <w:bCs/>
                      <w:caps/>
                      <w:color w:val="343B30"/>
                      <w:shd w:val="clear" w:color="auto" w:fill="auto"/>
                    </w:rPr>
                    <w:t>Work History</w:t>
                  </w:r>
                </w:p>
                <w:p w14:paraId="42937D40" w14:textId="31FA63CC" w:rsidR="00983C0F" w:rsidRPr="00202FA2" w:rsidRDefault="00000000">
                  <w:pPr>
                    <w:pStyle w:val="divdocumentright-boxsinglecolumn"/>
                    <w:spacing w:line="260" w:lineRule="atLeast"/>
                    <w:ind w:left="360" w:right="360"/>
                    <w:rPr>
                      <w:rStyle w:val="divdocumentparentContainerright-boxlas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  <w:shd w:val="clear" w:color="auto" w:fill="auto"/>
                    </w:rPr>
                  </w:pP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Personal Projects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- </w:t>
                  </w: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Personal Projects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br/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Wes</w:t>
                  </w:r>
                  <w:r w:rsidR="00B52053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ton</w:t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, </w:t>
                  </w:r>
                  <w:r w:rsidR="00C36016"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CT</w:t>
                  </w:r>
                  <w:r w:rsidR="00C36016"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="00C36016" w:rsidRPr="00202FA2">
                    <w:rPr>
                      <w:rStyle w:val="divdocumentseptr"/>
                      <w:rFonts w:asciiTheme="majorHAnsi" w:eastAsia="Trebuchet MS" w:hAnsiTheme="majorHAnsi" w:cstheme="majorHAnsi"/>
                      <w:color w:val="343B30"/>
                    </w:rPr>
                    <w:t>•</w:t>
                  </w:r>
                  <w:r w:rsidRPr="00202FA2">
                    <w:rPr>
                      <w:rStyle w:val="divdocumentseptr"/>
                      <w:rFonts w:asciiTheme="majorHAnsi" w:eastAsia="Trebuchet MS" w:hAnsiTheme="majorHAnsi" w:cstheme="majorHAnsi"/>
                      <w:color w:val="343B30"/>
                    </w:rPr>
                    <w:t> </w:t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01/2020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- </w:t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Current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</w:p>
                <w:p w14:paraId="2F38D0A6" w14:textId="115FE13F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before="120"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Building an e-commerce website for children's fashion using JavaScript, React, Bootstrap-React, </w:t>
                  </w:r>
                  <w:r w:rsidR="0005183F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HTML, and 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CSS</w:t>
                  </w:r>
                  <w:r w:rsidR="0005183F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.</w:t>
                  </w:r>
                </w:p>
                <w:p w14:paraId="31A94653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Creating an e-commerce website for a wine shop using React, Bootstrap, JavaScript, HTML, and CSS.</w:t>
                  </w:r>
                </w:p>
                <w:p w14:paraId="45FBA5B5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Creating a Word Guessing Game using Dynamic HTML, CSS, and JavaScript.</w:t>
                  </w:r>
                </w:p>
                <w:p w14:paraId="6210FC80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A Crypto Price Tracker application made with React, JavaScript, CSS, and integrated with REST APIs.</w:t>
                  </w:r>
                </w:p>
                <w:p w14:paraId="40B39BFB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A simple math quiz app for second-grade students made with React, React DOM, HTML, and CSS.</w:t>
                  </w:r>
                </w:p>
                <w:p w14:paraId="4573D216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A Weather Web App built with React, using the Open Weather API, and styled with CSS.</w:t>
                  </w:r>
                </w:p>
                <w:p w14:paraId="074F7109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A Halloween Emoji Search App made with React, React-DOM, HTML, and CSS.</w:t>
                  </w:r>
                </w:p>
                <w:p w14:paraId="0DB00DFC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Built a Tic Tac Toe game integrating with HTML, CSS, JavaScript, and Dynamic HTML.</w:t>
                  </w:r>
                </w:p>
                <w:p w14:paraId="36153A5D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Created a To-Do List project, gallery images project, and shopping card project by using React, JavaScript, HTML, CSS, and Bootstrap-React.</w:t>
                  </w:r>
                </w:p>
                <w:p w14:paraId="676CD601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Created an e-commerce site to sell Asian food products. Used JavaScript, HTML, CSS, Bootstrap.</w:t>
                  </w:r>
                </w:p>
                <w:p w14:paraId="555AC47F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A password generator built with JavaScript, utilizing inbuilt string functions to generate random passwords.</w:t>
                  </w:r>
                </w:p>
                <w:p w14:paraId="163117B4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A BMI Calculator built with Dynamic HTML, event handling, JavaScript, HTML, and CSS.</w:t>
                  </w:r>
                </w:p>
                <w:p w14:paraId="74670684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3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Built a calculator project using JavaScript (Object-oriented programming).</w:t>
                  </w:r>
                </w:p>
                <w:p w14:paraId="2CDFE4CE" w14:textId="77777777" w:rsidR="00E129ED" w:rsidRPr="00202FA2" w:rsidRDefault="00E129ED" w:rsidP="00E129ED">
                  <w:pPr>
                    <w:pStyle w:val="divdocumentulli"/>
                    <w:spacing w:line="260" w:lineRule="atLeast"/>
                    <w:ind w:right="36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</w:p>
                <w:p w14:paraId="18AD8F16" w14:textId="77777777" w:rsidR="00E129ED" w:rsidRPr="00202FA2" w:rsidRDefault="00E129ED" w:rsidP="00E129ED">
                  <w:pPr>
                    <w:pStyle w:val="divdocumentulli"/>
                    <w:spacing w:line="260" w:lineRule="atLeast"/>
                    <w:ind w:right="36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</w:p>
                <w:p w14:paraId="040552BE" w14:textId="77777777" w:rsidR="00E129ED" w:rsidRPr="00202FA2" w:rsidRDefault="00E129ED" w:rsidP="00E129ED">
                  <w:pPr>
                    <w:pStyle w:val="divdocumentulli"/>
                    <w:spacing w:line="260" w:lineRule="atLeast"/>
                    <w:ind w:right="36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</w:p>
                <w:p w14:paraId="2F71E3A6" w14:textId="4FA42C70" w:rsidR="00983C0F" w:rsidRPr="00202FA2" w:rsidRDefault="00000000">
                  <w:pPr>
                    <w:pStyle w:val="divdocumentright-boxsinglecolumn"/>
                    <w:spacing w:before="200" w:line="260" w:lineRule="atLeast"/>
                    <w:ind w:left="360" w:right="360"/>
                    <w:rPr>
                      <w:rStyle w:val="divdocumentparentContainerright-boxlas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  <w:shd w:val="clear" w:color="auto" w:fill="auto"/>
                    </w:rPr>
                  </w:pP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lastRenderedPageBreak/>
                    <w:t>Norwalk Community College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- </w:t>
                  </w: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Computer Science Projects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br/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Norwalk, CT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divdocumentseptr"/>
                      <w:rFonts w:asciiTheme="majorHAnsi" w:eastAsia="Trebuchet MS" w:hAnsiTheme="majorHAnsi" w:cstheme="majorHAnsi"/>
                      <w:color w:val="343B30"/>
                    </w:rPr>
                    <w:t>• </w:t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01/2020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- </w:t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08/2023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</w:p>
                <w:p w14:paraId="3F372E26" w14:textId="77777777" w:rsidR="00983C0F" w:rsidRPr="00202FA2" w:rsidRDefault="00000000">
                  <w:pPr>
                    <w:pStyle w:val="p"/>
                    <w:spacing w:line="260" w:lineRule="atLeast"/>
                    <w:ind w:left="360" w:right="36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Relevant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Courses:</w:t>
                  </w:r>
                </w:p>
                <w:p w14:paraId="42F22F49" w14:textId="77777777" w:rsidR="00983C0F" w:rsidRPr="00202FA2" w:rsidRDefault="00000000">
                  <w:pPr>
                    <w:pStyle w:val="p"/>
                    <w:spacing w:line="260" w:lineRule="atLeast"/>
                    <w:ind w:left="360" w:right="36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Computer Fundamentals, Web Development, Web Design, Database Management System, Object–Oriented Programming, PHP.</w:t>
                  </w:r>
                </w:p>
                <w:p w14:paraId="5AA4AF0A" w14:textId="77777777" w:rsidR="00E129ED" w:rsidRPr="00202FA2" w:rsidRDefault="00E129ED">
                  <w:pPr>
                    <w:pStyle w:val="p"/>
                    <w:spacing w:line="260" w:lineRule="atLeast"/>
                    <w:ind w:left="360" w:right="36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</w:p>
                <w:p w14:paraId="600CE84C" w14:textId="77777777" w:rsidR="00983C0F" w:rsidRPr="00202FA2" w:rsidRDefault="00000000">
                  <w:pPr>
                    <w:pStyle w:val="p"/>
                    <w:spacing w:line="260" w:lineRule="atLeast"/>
                    <w:ind w:left="360" w:right="36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trong1"/>
                      <w:rFonts w:asciiTheme="majorHAnsi" w:eastAsia="Trebuchet MS" w:hAnsiTheme="majorHAnsi" w:cstheme="majorHAnsi"/>
                      <w:b/>
                      <w:bCs/>
                      <w:color w:val="343B30"/>
                      <w:sz w:val="20"/>
                      <w:szCs w:val="20"/>
                    </w:rPr>
                    <w:t>Relevant Experiences:</w:t>
                  </w:r>
                </w:p>
                <w:p w14:paraId="6A389136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Designed and built a responsive website for a farm business using HTML&amp;CSS, JavaScript, and Bootstrap which included developing pages, coding, and debugging.</w:t>
                  </w:r>
                </w:p>
                <w:p w14:paraId="1727AA26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4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Collaborated with a team of students to create a responsive website design for a women-owned custom tuxedo business: created wireframes, developed prototypes for a website, and built a project by HTML&amp;CSS, JavaScript, and Bootstrap.</w:t>
                  </w:r>
                </w:p>
                <w:p w14:paraId="67B72C00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4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Constructed a static HTML file using PHP and MySQL to create a currency converter application that allowed the user to convert between two different currencies which performed the calculations in a dynamic fashion.</w:t>
                  </w:r>
                </w:p>
                <w:p w14:paraId="7F153DE8" w14:textId="68499B3A" w:rsidR="00B765C0" w:rsidRPr="00202FA2" w:rsidRDefault="00B765C0">
                  <w:pPr>
                    <w:pStyle w:val="divdocumentulli"/>
                    <w:numPr>
                      <w:ilvl w:val="0"/>
                      <w:numId w:val="4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Created a responsive travel website about Yosemite National Park to simplify and enhance the user experience utilizing HTML&amp;CSS, JavaScript, and Bootstrap.</w:t>
                  </w:r>
                </w:p>
                <w:p w14:paraId="0299AF58" w14:textId="77777777" w:rsidR="00B765C0" w:rsidRPr="00202FA2" w:rsidRDefault="00B765C0" w:rsidP="00B765C0">
                  <w:pPr>
                    <w:pStyle w:val="divdocumentulli"/>
                    <w:spacing w:line="260" w:lineRule="atLeast"/>
                    <w:ind w:left="600" w:right="36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</w:p>
                <w:p w14:paraId="791FDEAD" w14:textId="123CFBD8" w:rsidR="00983C0F" w:rsidRPr="00202FA2" w:rsidRDefault="00000000">
                  <w:pPr>
                    <w:pStyle w:val="divdocumentright-boxsinglecolumn"/>
                    <w:spacing w:before="200" w:line="260" w:lineRule="atLeast"/>
                    <w:ind w:left="360" w:right="360"/>
                    <w:rPr>
                      <w:rStyle w:val="divdocumentparentContainerright-boxlas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  <w:shd w:val="clear" w:color="auto" w:fill="auto"/>
                    </w:rPr>
                  </w:pP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Wildlife Artists, Inc (Toy Company)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- </w:t>
                  </w: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Junior Business Analyst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br/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Bethel, CT </w:t>
                  </w:r>
                  <w:r w:rsidRPr="00202FA2">
                    <w:rPr>
                      <w:rStyle w:val="divdocumentseptr"/>
                      <w:rFonts w:asciiTheme="majorHAnsi" w:eastAsia="Trebuchet MS" w:hAnsiTheme="majorHAnsi" w:cstheme="majorHAnsi"/>
                      <w:color w:val="343B30"/>
                    </w:rPr>
                    <w:t>•</w:t>
                  </w:r>
                  <w:r w:rsidR="00702BF0" w:rsidRPr="00202FA2">
                    <w:rPr>
                      <w:rStyle w:val="divdocumentseptr"/>
                      <w:rFonts w:asciiTheme="majorHAnsi" w:eastAsia="Trebuchet MS" w:hAnsiTheme="majorHAnsi" w:cstheme="majorHAnsi"/>
                      <w:color w:val="343B30"/>
                    </w:rPr>
                    <w:t xml:space="preserve"> </w:t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01/2012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- </w:t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12/2015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</w:p>
                <w:p w14:paraId="56AE9B84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5"/>
                    </w:numPr>
                    <w:spacing w:before="120"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Communicated with an operation team and a financial team to create a business model and logical data models for efficient budget management strategies such as improving cash flow.</w:t>
                  </w:r>
                </w:p>
                <w:p w14:paraId="0390FCC9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5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Assisted in analyzing root causes of missteps in the business by evaluating areas of concern; made suggestions for improvements in quality of operations and managing cost.</w:t>
                  </w:r>
                </w:p>
                <w:p w14:paraId="2EDEA9C5" w14:textId="289B38C8" w:rsidR="00983C0F" w:rsidRPr="00202FA2" w:rsidRDefault="00E129ED" w:rsidP="00E129ED">
                  <w:pPr>
                    <w:pStyle w:val="divdocumentulli"/>
                    <w:numPr>
                      <w:ilvl w:val="0"/>
                      <w:numId w:val="5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Worked with clients to meet their requirements to identify business plans and goals.</w:t>
                  </w:r>
                </w:p>
                <w:p w14:paraId="030A5E80" w14:textId="77777777" w:rsidR="00B765C0" w:rsidRPr="00202FA2" w:rsidRDefault="00B765C0" w:rsidP="00B765C0">
                  <w:pPr>
                    <w:pStyle w:val="divdocumentulli"/>
                    <w:spacing w:line="260" w:lineRule="atLeast"/>
                    <w:ind w:left="600" w:right="36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</w:p>
                <w:p w14:paraId="05F40C58" w14:textId="48963F72" w:rsidR="00983C0F" w:rsidRPr="00202FA2" w:rsidRDefault="00000000" w:rsidP="00E129ED">
                  <w:pPr>
                    <w:pStyle w:val="divdocumentright-boxsinglecolumn"/>
                    <w:spacing w:before="200" w:line="260" w:lineRule="atLeast"/>
                    <w:ind w:left="360" w:right="36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Koon-Mow Farm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- </w:t>
                  </w: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Farm Financial Operator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br/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Chiangmai, Thailand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divdocumentseptr"/>
                      <w:rFonts w:asciiTheme="majorHAnsi" w:eastAsia="Trebuchet MS" w:hAnsiTheme="majorHAnsi" w:cstheme="majorHAnsi"/>
                      <w:color w:val="343B30"/>
                    </w:rPr>
                    <w:t>•</w:t>
                  </w:r>
                  <w:r w:rsidR="00702BF0" w:rsidRPr="00202FA2">
                    <w:rPr>
                      <w:rStyle w:val="divdocumentseptr"/>
                      <w:rFonts w:asciiTheme="majorHAnsi" w:eastAsia="Trebuchet MS" w:hAnsiTheme="majorHAnsi" w:cstheme="majorHAnsi"/>
                      <w:color w:val="343B30"/>
                    </w:rPr>
                    <w:t xml:space="preserve"> </w:t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01/2010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- </w:t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11/2012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</w:p>
                <w:p w14:paraId="7E8A2FDB" w14:textId="39264B5C" w:rsidR="00983C0F" w:rsidRPr="00202FA2" w:rsidRDefault="00000000">
                  <w:pPr>
                    <w:pStyle w:val="divdocumentulli"/>
                    <w:numPr>
                      <w:ilvl w:val="0"/>
                      <w:numId w:val="6"/>
                    </w:numPr>
                    <w:spacing w:before="120"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Perform accounting duties to appraise operating results in terms of cost, budgets, trends, and increased profit possibilities.</w:t>
                  </w:r>
                </w:p>
                <w:p w14:paraId="165AE4FD" w14:textId="6A34D51A" w:rsidR="00983C0F" w:rsidRPr="00202FA2" w:rsidRDefault="00E129ED" w:rsidP="00E129ED">
                  <w:pPr>
                    <w:pStyle w:val="divdocumentulli"/>
                    <w:numPr>
                      <w:ilvl w:val="0"/>
                      <w:numId w:val="6"/>
                    </w:numPr>
                    <w:spacing w:before="120"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Worked with clients to meet their requirements to identify business plans and goals.</w:t>
                  </w:r>
                </w:p>
                <w:p w14:paraId="5AB47627" w14:textId="77777777" w:rsidR="00B765C0" w:rsidRPr="00202FA2" w:rsidRDefault="00B765C0" w:rsidP="00B765C0">
                  <w:pPr>
                    <w:pStyle w:val="divdocumentulli"/>
                    <w:spacing w:before="120" w:line="260" w:lineRule="atLeast"/>
                    <w:ind w:left="600" w:right="360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</w:p>
                <w:p w14:paraId="380F7E46" w14:textId="470CD82C" w:rsidR="00983C0F" w:rsidRPr="00202FA2" w:rsidRDefault="00000000">
                  <w:pPr>
                    <w:pStyle w:val="divdocumentright-boxsinglecolumn"/>
                    <w:spacing w:before="200" w:line="260" w:lineRule="atLeast"/>
                    <w:ind w:left="360" w:right="360"/>
                    <w:rPr>
                      <w:rStyle w:val="divdocumentparentContainerright-boxlast-box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  <w:shd w:val="clear" w:color="auto" w:fill="auto"/>
                    </w:rPr>
                  </w:pP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AXA Advisor, LLC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- </w:t>
                  </w:r>
                  <w:r w:rsidRPr="00202FA2">
                    <w:rPr>
                      <w:rStyle w:val="documenttxtBold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Financial Advisor Internship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br/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New York, NY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  <w:r w:rsidRPr="00202FA2">
                    <w:rPr>
                      <w:rStyle w:val="divdocumentseptr"/>
                      <w:rFonts w:asciiTheme="majorHAnsi" w:eastAsia="Trebuchet MS" w:hAnsiTheme="majorHAnsi" w:cstheme="majorHAnsi"/>
                      <w:color w:val="343B30"/>
                    </w:rPr>
                    <w:t>•</w:t>
                  </w:r>
                  <w:r w:rsidR="00702BF0" w:rsidRPr="00202FA2">
                    <w:rPr>
                      <w:rStyle w:val="divdocumentseptr"/>
                      <w:rFonts w:asciiTheme="majorHAnsi" w:eastAsia="Trebuchet MS" w:hAnsiTheme="majorHAnsi" w:cstheme="majorHAnsi"/>
                      <w:color w:val="343B30"/>
                    </w:rPr>
                    <w:t xml:space="preserve"> </w:t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06/2009</w:t>
                  </w: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- </w:t>
                  </w:r>
                  <w:r w:rsidRPr="00202FA2">
                    <w:rPr>
                      <w:rStyle w:val="txtItl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12/2009</w:t>
                  </w:r>
                  <w:r w:rsidRPr="00202FA2">
                    <w:rPr>
                      <w:rStyle w:val="divdocumentsinglecolumnpaddedline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 xml:space="preserve"> </w:t>
                  </w:r>
                </w:p>
                <w:p w14:paraId="456C1E65" w14:textId="77777777" w:rsidR="00983C0F" w:rsidRPr="00202FA2" w:rsidRDefault="00000000">
                  <w:pPr>
                    <w:pStyle w:val="divdocumentulli"/>
                    <w:numPr>
                      <w:ilvl w:val="0"/>
                      <w:numId w:val="7"/>
                    </w:numPr>
                    <w:spacing w:before="120"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Conducted market research to determine the match between clients' investments and their goals.</w:t>
                  </w:r>
                </w:p>
                <w:p w14:paraId="3D8720F3" w14:textId="77777777" w:rsidR="00983C0F" w:rsidRPr="00202FA2" w:rsidRDefault="00E129ED">
                  <w:pPr>
                    <w:pStyle w:val="divdocumentulli"/>
                    <w:numPr>
                      <w:ilvl w:val="0"/>
                      <w:numId w:val="7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202FA2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Collaborated with the wealth management team to gain new potential clients via a marketing campaign.</w:t>
                  </w:r>
                </w:p>
                <w:p w14:paraId="5FD6CFCC" w14:textId="13566166" w:rsidR="00E129ED" w:rsidRPr="00202FA2" w:rsidRDefault="007D1DDB">
                  <w:pPr>
                    <w:pStyle w:val="divdocumentulli"/>
                    <w:numPr>
                      <w:ilvl w:val="0"/>
                      <w:numId w:val="7"/>
                    </w:numPr>
                    <w:spacing w:line="260" w:lineRule="atLeast"/>
                    <w:ind w:left="600" w:right="360" w:hanging="232"/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</w:pPr>
                  <w:r w:rsidRPr="007D1DDB">
                    <w:rPr>
                      <w:rStyle w:val="span"/>
                      <w:rFonts w:asciiTheme="majorHAnsi" w:eastAsia="Trebuchet MS" w:hAnsiTheme="majorHAnsi" w:cstheme="majorHAnsi"/>
                      <w:color w:val="343B30"/>
                      <w:sz w:val="20"/>
                      <w:szCs w:val="20"/>
                    </w:rPr>
                    <w:t>Assisted in organizing a financial education seminar for clients and potential clients.</w:t>
                  </w:r>
                </w:p>
              </w:tc>
            </w:tr>
          </w:tbl>
          <w:p w14:paraId="357F68FE" w14:textId="77777777" w:rsidR="00983C0F" w:rsidRPr="00202FA2" w:rsidRDefault="00983C0F">
            <w:pPr>
              <w:rPr>
                <w:rFonts w:asciiTheme="majorHAnsi" w:hAnsiTheme="majorHAnsi" w:cstheme="majorHAnsi"/>
              </w:rPr>
            </w:pPr>
          </w:p>
        </w:tc>
      </w:tr>
    </w:tbl>
    <w:p w14:paraId="2FD5A57B" w14:textId="77777777" w:rsidR="00983C0F" w:rsidRPr="00202FA2" w:rsidRDefault="00000000">
      <w:pPr>
        <w:spacing w:line="20" w:lineRule="auto"/>
        <w:rPr>
          <w:rFonts w:asciiTheme="majorHAnsi" w:hAnsiTheme="majorHAnsi" w:cstheme="majorHAnsi"/>
        </w:rPr>
      </w:pPr>
      <w:r w:rsidRPr="00202FA2">
        <w:rPr>
          <w:rFonts w:asciiTheme="majorHAnsi" w:hAnsiTheme="majorHAnsi" w:cstheme="majorHAnsi"/>
          <w:color w:val="FFFFFF"/>
          <w:sz w:val="2"/>
        </w:rPr>
        <w:lastRenderedPageBreak/>
        <w:t>.</w:t>
      </w:r>
    </w:p>
    <w:sectPr w:rsidR="00983C0F" w:rsidRPr="00202FA2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F5BEF07-A38D-CB49-BC82-7E017B970E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B6234EA8-A261-CD40-834B-E0AEFF7BD281}"/>
    <w:embedBold r:id="rId3" w:fontKey="{A69E74B0-3D16-1448-8669-0E14821D48DD}"/>
    <w:embedItalic r:id="rId4" w:fontKey="{E4AB45D5-7EC5-2344-A5A9-CE5BDEACB774}"/>
    <w:embedBoldItalic r:id="rId5" w:fontKey="{7F0B8307-C2A7-EF4D-BD72-2AAAFF2E013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66B13AEE-FFBE-E44F-AD0D-093AE277C0E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DC4D174C-C76F-4E4D-9ED4-0EA671ACA66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F2696DFF-5B76-9F47-8A23-9D0F5A14EB0D}"/>
    <w:embedBold r:id="rId9" w:fontKey="{19403E34-4E32-BA40-A457-7D1291FD2889}"/>
    <w:embedItalic r:id="rId10" w:fontKey="{55830DF1-2991-9F49-9265-B8FAB8A9DCCB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11" w:fontKey="{4D4525FF-8D18-7B4D-9547-44ACFD131C84}"/>
    <w:embedBold r:id="rId12" w:fontKey="{96E5A427-ADE5-8445-98B4-887C076A331E}"/>
    <w:embedItalic r:id="rId13" w:fontKey="{3C2FF4EB-9601-7843-8FD9-2A5FFBA1AF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6054E6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336D4F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30B1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6CEF8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B009F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968188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AECE3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BE65F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AA09D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5C06A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2A6B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2D833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32013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02070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70E1B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1405E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3482FC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D0278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44AA9C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99875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244C4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AF653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06543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62E4C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5A80B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A7E6C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DCF2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A6F6BDF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00021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D12B6E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718F0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41079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19473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1DE9D3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2E92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0005F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238E4A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2C26C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C56F7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56AA1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9AE29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22099C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8425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9E12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EFAE3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D01410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8F692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E32EE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88012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FC857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66617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FE4976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E444F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AC4C25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177AE1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90A0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59240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E66C3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008ED1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CB80BB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F1417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23A74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504E6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41167661">
    <w:abstractNumId w:val="0"/>
  </w:num>
  <w:num w:numId="2" w16cid:durableId="2065254911">
    <w:abstractNumId w:val="1"/>
  </w:num>
  <w:num w:numId="3" w16cid:durableId="1779370073">
    <w:abstractNumId w:val="2"/>
  </w:num>
  <w:num w:numId="4" w16cid:durableId="827282450">
    <w:abstractNumId w:val="3"/>
  </w:num>
  <w:num w:numId="5" w16cid:durableId="1733306960">
    <w:abstractNumId w:val="4"/>
  </w:num>
  <w:num w:numId="6" w16cid:durableId="1701397673">
    <w:abstractNumId w:val="5"/>
  </w:num>
  <w:num w:numId="7" w16cid:durableId="13209572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0F"/>
    <w:rsid w:val="0005183F"/>
    <w:rsid w:val="001F3151"/>
    <w:rsid w:val="00202FA2"/>
    <w:rsid w:val="00702BF0"/>
    <w:rsid w:val="007D1DDB"/>
    <w:rsid w:val="00983C0F"/>
    <w:rsid w:val="00993310"/>
    <w:rsid w:val="00B52053"/>
    <w:rsid w:val="00B765C0"/>
    <w:rsid w:val="00C36016"/>
    <w:rsid w:val="00E129ED"/>
    <w:rsid w:val="00F2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25BF86"/>
  <w15:docId w15:val="{F2363690-AC61-1848-990B-E152DC0E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ivdocumentdivdocumentleftcell">
    <w:name w:val="div_document_div_documentleftcell"/>
    <w:basedOn w:val="DefaultParagraphFont"/>
  </w:style>
  <w:style w:type="character" w:customStyle="1" w:styleId="divdocumentleft-box">
    <w:name w:val="div_document_left-box"/>
    <w:basedOn w:val="DefaultParagraphFont"/>
  </w:style>
  <w:style w:type="paragraph" w:customStyle="1" w:styleId="divdocumentleft-boxsectionnth-child1">
    <w:name w:val="div_document_left-box &gt; section_nth-child(1)"/>
    <w:basedOn w:val="Normal"/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540" w:lineRule="atLeast"/>
    </w:pPr>
    <w:rPr>
      <w:b/>
      <w:bCs/>
      <w:caps/>
      <w:spacing w:val="10"/>
      <w:sz w:val="56"/>
      <w:szCs w:val="56"/>
    </w:rPr>
  </w:style>
  <w:style w:type="paragraph" w:customStyle="1" w:styleId="div">
    <w:name w:val="div"/>
    <w:basedOn w:val="Normal"/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topsectionsection">
    <w:name w:val="div_document_div_topsection_section"/>
    <w:basedOn w:val="Normal"/>
  </w:style>
  <w:style w:type="paragraph" w:customStyle="1" w:styleId="divaddress">
    <w:name w:val="div_address"/>
    <w:basedOn w:val="div"/>
    <w:rPr>
      <w:sz w:val="20"/>
      <w:szCs w:val="20"/>
    </w:rPr>
  </w:style>
  <w:style w:type="character" w:customStyle="1" w:styleId="adrsfirstcell">
    <w:name w:val="adrsfirstcell"/>
    <w:basedOn w:val="DefaultParagraphFont"/>
  </w:style>
  <w:style w:type="character" w:customStyle="1" w:styleId="adrssecondcell">
    <w:name w:val="adrssecondcell"/>
    <w:basedOn w:val="DefaultParagraphFont"/>
  </w:style>
  <w:style w:type="paragraph" w:customStyle="1" w:styleId="adrssecondcelldiv">
    <w:name w:val="adrssecondcell_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addresstable">
    <w:name w:val="addresstable"/>
    <w:basedOn w:val="TableNormal"/>
    <w:tblPr/>
  </w:style>
  <w:style w:type="paragraph" w:customStyle="1" w:styleId="divdocumentleft-boxParagraph">
    <w:name w:val="div_document_left-box Paragraph"/>
    <w:basedOn w:val="Normal"/>
  </w:style>
  <w:style w:type="paragraph" w:customStyle="1" w:styleId="divdocumenttopsectionrowParentContainernth-last-child1sectionnth-child1heading">
    <w:name w:val="div_document_topsection_rowParentContainer_nth-last-child(1)_section_nth-child(1)_heading"/>
    <w:basedOn w:val="Normal"/>
  </w:style>
  <w:style w:type="paragraph" w:customStyle="1" w:styleId="divdocumentdivsectiontitle">
    <w:name w:val="div_document_div_sectiontitle"/>
    <w:basedOn w:val="Normal"/>
    <w:rPr>
      <w:spacing w:val="20"/>
    </w:rPr>
  </w:style>
  <w:style w:type="paragraph" w:customStyle="1" w:styleId="hiltParaWrapper">
    <w:name w:val="hiltParaWrapper"/>
    <w:basedOn w:val="Normal"/>
  </w:style>
  <w:style w:type="paragraph" w:customStyle="1" w:styleId="divdocumentskill-secdivparagraph">
    <w:name w:val="div_document_skill-sec_div_paragraph"/>
    <w:basedOn w:val="Normal"/>
  </w:style>
  <w:style w:type="paragraph" w:customStyle="1" w:styleId="documentleft-boxskill">
    <w:name w:val="document_left-box_skill"/>
    <w:basedOn w:val="Normal"/>
  </w:style>
  <w:style w:type="character" w:customStyle="1" w:styleId="documentleft-boxskillpaddedline">
    <w:name w:val="document_left-box_skill_paddedline"/>
    <w:basedOn w:val="DefaultParagraphFont"/>
  </w:style>
  <w:style w:type="paragraph" w:customStyle="1" w:styleId="p">
    <w:name w:val="p"/>
    <w:basedOn w:val="Normal"/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documentleft-boxskillmiddlecell">
    <w:name w:val="document_left-box_skill_middlecell"/>
    <w:basedOn w:val="DefaultParagraphFont"/>
    <w:rPr>
      <w:vanish/>
    </w:rPr>
  </w:style>
  <w:style w:type="paragraph" w:customStyle="1" w:styleId="divdocumentsectionheading">
    <w:name w:val="div_document_section_heading"/>
    <w:basedOn w:val="Normal"/>
  </w:style>
  <w:style w:type="character" w:customStyle="1" w:styleId="divdocumentsinglecolumnpaddedline">
    <w:name w:val="div_document_singlecolumn_paddedline"/>
    <w:basedOn w:val="DefaultParagraphFont"/>
  </w:style>
  <w:style w:type="character" w:customStyle="1" w:styleId="documenttxtBold">
    <w:name w:val="document_txtBold"/>
    <w:basedOn w:val="DefaultParagraphFont"/>
    <w:rPr>
      <w:b/>
      <w:bCs/>
    </w:rPr>
  </w:style>
  <w:style w:type="paragraph" w:customStyle="1" w:styleId="divdocumentsinglecolumnpaddedlineParagraph">
    <w:name w:val="div_document_singlecolumn_paddedline Paragraph"/>
    <w:basedOn w:val="Normal"/>
  </w:style>
  <w:style w:type="character" w:customStyle="1" w:styleId="divdocumentseptr">
    <w:name w:val="div_document_septr"/>
    <w:basedOn w:val="DefaultParagraphFont"/>
    <w:rPr>
      <w:sz w:val="18"/>
      <w:szCs w:val="18"/>
    </w:rPr>
  </w:style>
  <w:style w:type="character" w:customStyle="1" w:styleId="documentbeforecolonspace">
    <w:name w:val="document_beforecolonspace"/>
    <w:basedOn w:val="DefaultParagraphFont"/>
    <w:rPr>
      <w:vanish/>
    </w:rPr>
  </w:style>
  <w:style w:type="paragraph" w:customStyle="1" w:styleId="divdocumentdivparagraph">
    <w:name w:val="div_document_div_paragraph"/>
    <w:basedOn w:val="Normal"/>
  </w:style>
  <w:style w:type="table" w:customStyle="1" w:styleId="divdocumentleft-table">
    <w:name w:val="div_document_left-table"/>
    <w:basedOn w:val="TableNormal"/>
    <w:tblPr/>
  </w:style>
  <w:style w:type="character" w:customStyle="1" w:styleId="divdocumentdivdocumentrightcell">
    <w:name w:val="div_document_div_documentrightcell"/>
    <w:basedOn w:val="DefaultParagraphFont"/>
  </w:style>
  <w:style w:type="character" w:customStyle="1" w:styleId="divdocumentright-box">
    <w:name w:val="div_document_right-box"/>
    <w:basedOn w:val="DefaultParagraphFont"/>
  </w:style>
  <w:style w:type="paragraph" w:customStyle="1" w:styleId="divdocumenttopsectionright-boxsectionnth-last-child1">
    <w:name w:val="div_document_topsection_right-box_section_nth-last-child(1)"/>
    <w:basedOn w:val="Normal"/>
  </w:style>
  <w:style w:type="paragraph" w:customStyle="1" w:styleId="divdocumentparentContainerrowParentContainernth-child1sectionheading">
    <w:name w:val="div_document_parentContainer_rowParentContainer_nth-child(1)_section_heading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ight-boxParagraph">
    <w:name w:val="div_document_right-box Paragraph"/>
    <w:basedOn w:val="Normal"/>
    <w:pPr>
      <w:textAlignment w:val="center"/>
    </w:pPr>
  </w:style>
  <w:style w:type="character" w:customStyle="1" w:styleId="divdocumentparentContainerright-boxlast-box">
    <w:name w:val="div_document_parentContainer_right-box_last-box"/>
    <w:basedOn w:val="DefaultParagraphFont"/>
    <w:rPr>
      <w:shd w:val="clear" w:color="auto" w:fill="FFFFFF"/>
    </w:rPr>
  </w:style>
  <w:style w:type="character" w:customStyle="1" w:styleId="txtItl">
    <w:name w:val="txtItl"/>
    <w:basedOn w:val="DefaultParagraphFont"/>
    <w:rPr>
      <w:i/>
      <w:iCs/>
    </w:rPr>
  </w:style>
  <w:style w:type="paragraph" w:customStyle="1" w:styleId="divdocumentparentContainerright-boxlast-boxParagraph">
    <w:name w:val="div_document_parentContainer_right-box_last-box Paragraph"/>
    <w:basedOn w:val="Normal"/>
    <w:pPr>
      <w:shd w:val="clear" w:color="auto" w:fill="FFFFFF"/>
      <w:textAlignment w:val="top"/>
    </w:pPr>
    <w:rPr>
      <w:shd w:val="clear" w:color="auto" w:fill="FFFFFF"/>
    </w:rPr>
  </w:style>
  <w:style w:type="table" w:customStyle="1" w:styleId="divdocumentright-table">
    <w:name w:val="div_document_right-table"/>
    <w:basedOn w:val="TableNormal"/>
    <w:tblPr/>
  </w:style>
  <w:style w:type="table" w:customStyle="1" w:styleId="divdocument">
    <w:name w:val="div_document"/>
    <w:basedOn w:val="TableNormal"/>
    <w:tblPr/>
  </w:style>
  <w:style w:type="character" w:styleId="Hyperlink">
    <w:name w:val="Hyperlink"/>
    <w:basedOn w:val="DefaultParagraphFont"/>
    <w:uiPriority w:val="99"/>
    <w:unhideWhenUsed/>
    <w:rsid w:val="00E129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9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7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4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6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666</Words>
  <Characters>3800</Characters>
  <Application>Microsoft Office Word</Application>
  <DocSecurity>0</DocSecurity>
  <Lines>31</Lines>
  <Paragraphs>8</Paragraphs>
  <ScaleCrop>false</ScaleCrop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Tiparpron Sukany</dc:title>
  <cp:lastModifiedBy>Sukanya, Tiparpron</cp:lastModifiedBy>
  <cp:revision>12</cp:revision>
  <dcterms:created xsi:type="dcterms:W3CDTF">2023-11-07T00:17:00Z</dcterms:created>
  <dcterms:modified xsi:type="dcterms:W3CDTF">2023-11-08T18:34:00Z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9e4630de-a0e9-47af-8e13-47442e0d811b</vt:lpwstr>
  </property>
  <property fmtid="{D5CDD505-2E9C-101B-9397-08002B2CF9AE}" pid="3" name="x1ye=0">
    <vt:lpwstr>jFgAAB+LCAAAAAAABAAUmrWCg0AURT+IArcSd4Jbh7sEh6/fbJtiE2beu/ecbGCKR0kEplmEIFgMRXkERQkG4wWGYzAC50jyrAjPzt/TGS3AJ043MMkgZvDa6IY1Ozwy/HzteAvPWlijKqx0+vnyLy+x32xRBkJnyU7ArObADQI+XZz42hDita1lLQd9x+aqTyGJrQD3BcLnUsmqDoz8uVUAfbobBIJ+r9cu3hqTLwRZGjrjnk4xv4oPNpPYidU</vt:lpwstr>
  </property>
  <property fmtid="{D5CDD505-2E9C-101B-9397-08002B2CF9AE}" pid="4" name="x1ye=1">
    <vt:lpwstr>sT3ZM8phVzpCv4tVi8OJuKPBppKIaA6BEKsufFFKWSWAh2pF1CU2sbRZZSYf10KVRJaaPhyIFLTynel/kWRmod4RWKHGZ5kpXxDTjE3EH5dhQqkDuU3qAc5MtjDQDflKEkWL1I8FXGJR0DpcHMXOWO6JbDtrr3JSE2btXp/8QjCMWBPB09X2W8QIDcu08uOXK9xXRVm9AB1Sl41K0eSVAQvh1WoeFItpTwuTEckQDFvf1bP6+3dN6bfEjC9go+C</vt:lpwstr>
  </property>
  <property fmtid="{D5CDD505-2E9C-101B-9397-08002B2CF9AE}" pid="5" name="x1ye=10">
    <vt:lpwstr>8sMLzuIhmj89UJJFus34e8Mpx9fPmSs45WhnhVwIR2e/PXSLds7fwk5cpDibVfNODdIYscIEBttm+fymjrXXMQZMj6+ulMVkMbfRAX81gv3gDAqDsg7zcr4BLeVOdT4r2pyrgY8xrmfrEQ066R4IBWRS/4C7err+pnyQQV7/iYGEBqj0W8Dz6a0YgsQmvAcXoeTtJcoOg7EbZ/wEnoKj8odC7YpBv1d7Yf5YC7LWSkQR6af3Gmwns4sN8z9LOSD</vt:lpwstr>
  </property>
  <property fmtid="{D5CDD505-2E9C-101B-9397-08002B2CF9AE}" pid="6" name="x1ye=11">
    <vt:lpwstr>NOPPIMexKg3JfRjMfQZbmdtRY/DSgqbc2ybM6UAjwP3vSQUzUVTTblIYdmj11vYPiP9i4Eqq7EJp1KSOE7eTrBNI37nXxflLtyy1/XcEYi21sVhNl717mF+avmj7k71GCx3gVknVjhkDXjjnFJYiPm+sE1xPQUMOWEdYica1toS25c2JztpSTWnvhvNHifEo3yQUelJ2rSkPdD3+mpTZ3+Vx+lDuDwORnHpUpcII8g2iVYN2aNeRdWZ35MVWlp3</vt:lpwstr>
  </property>
  <property fmtid="{D5CDD505-2E9C-101B-9397-08002B2CF9AE}" pid="7" name="x1ye=12">
    <vt:lpwstr>Iu7KQfGeWfGZwHzDuqVWAGL94KNd4DINDAk/fGAuK3XDnT4LIk6do1p73sNfQAM1tX0yUczgQKWlxfBG+5rQuwTB21T2yx3V5njGvB+WGjM6n6Cy4Lv5JtQaLQlfba/c+9jCRYmkmvJRFpslBDdEBhJa05dUK5l9ltY20IomhP1ezpegmu0DHkALa3zlzIN2GSzkI29va93x/UVWK+RRBuvWOcY3YDtGZfmzIxANNp96w2UVTd6Cu7p6BZDK+IV</vt:lpwstr>
  </property>
  <property fmtid="{D5CDD505-2E9C-101B-9397-08002B2CF9AE}" pid="8" name="x1ye=13">
    <vt:lpwstr>1bUjOuK4vFmhz7G3IQadVGhBDUCp5xgdmytX0hjcuCAcF53NT695oAgqy3ViVlhd7ZcfVSHzsfnZgUiFdkJFH7D1Ta0EsIzMMkiD4LsvZWKC3X09zB05gIDqKBPbwV5D1krgFETa6cfPoUHblwS3JIbWRZ41OIc+WAcUxvrhD614SQZqtEupXYMuWDJta9Hunm7Jfh5whEpbTxFvsnLvq5EZfezT1Yi5WoJ40qGtOTYVWB4dY2JhrrgU9Xs0vO3</vt:lpwstr>
  </property>
  <property fmtid="{D5CDD505-2E9C-101B-9397-08002B2CF9AE}" pid="9" name="x1ye=14">
    <vt:lpwstr>LL14SQij9/U2KHJgIv6xCP1MrK38401M+rWNOiGoh3Q4tkqkdnWok+xjETI40t9hIEm8dxXdn5AG+ro4J1hyeLQCTujxSJuPRb2kPJUxzCLdn5enJoRh/EioR13zh3ipQ3sR6yWZqQrdGVuzpBxyS1krD+TCGb6/QbMdlPiyWBQIZiq4Pha2C1NE0Ei4aFhd5VyuVUH5kdg/Co3ZH5OZFq+6XVm1yid5oY4VaRTHf1jYupjEVt/4eqyNfrOrkfP</vt:lpwstr>
  </property>
  <property fmtid="{D5CDD505-2E9C-101B-9397-08002B2CF9AE}" pid="10" name="x1ye=15">
    <vt:lpwstr>hadGjEa3g6rsGqjNqucPQpEM7MSerVuZlSfY7ZtKgmeITgndMSltcqAfbzuIbJB8SeCAOSY6PoxzFMqtjVV3R5y4BppLGfaRBJpAOpbQEJ0xsiz1Lbbgm7pNPE+Bd+yICeUngP6vCD3a5jhHHCuNh+ohoYv9KYO40QciHl3JKviIJKssMayATMLTn2IHlZ4GBz3SVxN14lsjdj4y0KRm+dfK3ohi0xLH3dbw6vqLyqX9M46h7Xs3Qc58e/rZ+vO</vt:lpwstr>
  </property>
  <property fmtid="{D5CDD505-2E9C-101B-9397-08002B2CF9AE}" pid="11" name="x1ye=16">
    <vt:lpwstr>h+PuEPtKvCr9YeMoOy8PXcRy5Smwkd78SF46vxJWfmRpzd2dYbzk3oqKG544NvX6WCIrObU1QARhJbolDKEoiZQj1zdl/KwzaJzD+jJjISns9x7pXMDBjAghDty1Va3yxDHdA2zZfS9hc6FxOXoMLuq18AdMSqpZNX8PYPL6WIt04Q0hbrLLVJrt8MniqPqD9gVlcF/+qvjwcrldOIpATUoTzyOkMhprA/3+NC/gt3i40YnKhQz60hVct5doMuU</vt:lpwstr>
  </property>
  <property fmtid="{D5CDD505-2E9C-101B-9397-08002B2CF9AE}" pid="12" name="x1ye=17">
    <vt:lpwstr>CmfgtJpJ96oWKhGAn0bUuq+NM/qK325JUhgB1ThurIqmU2Z+vni7L7zDVkzo+ItoHrv/MN+a+Diem/Jk8czuuElIioSHZNx9X6NxxIGHukqJLga2cmVCV0m1zeT2/zQmDe/vdXqJNUG8dg1IaMPrz6aw36GF/QnO2SdRORne/LBsaveEMkX9Bya9GMwHwl8KDr3MU1WRkOFhYVf/yTukJcXpnIlFBr3GkwKHXQI8XeU2tm2WIlKKcobV/f26kjN</vt:lpwstr>
  </property>
  <property fmtid="{D5CDD505-2E9C-101B-9397-08002B2CF9AE}" pid="13" name="x1ye=18">
    <vt:lpwstr>qiu7RbAIL14aTqvCGUX3xaY9jGzbd7bKcBGN8UyvMg0b3fYjdo/LnDj68APVLtnGLtchcRwnSCj7fS6f4Rk692h0XcLRY3Vu0VxIFQVMDw9JTVRuYrBeTLc12qLJrOGvzlu17TtjDWE2+ZueMHiYM5c9yc0BFdF8N9MUqK0cWPDCB4/kKABptUZAZJbxm8SBwg9TTV7bSkCSiSIFnS2c4JCdwgvqyKjJOAbN0eJCw/i5/OHrnm7ovW+8Nguhes2</vt:lpwstr>
  </property>
  <property fmtid="{D5CDD505-2E9C-101B-9397-08002B2CF9AE}" pid="14" name="x1ye=19">
    <vt:lpwstr>Du+lDpPvgR0pHTdKbyXWwyBTQRweqaBnHxR2OSKa1ESDZysRlEkDWxpxsJIRFou80H82qPJsjaPKRQGZdDXrxn8X3HY30DRXI7CHA2gDG04EcIH+5UbCZwGGn+FI8TAWF5w4c3jH0Eq9xB/8U6qQcKlarQ6arWJ3wG8JO0SAji5BPYxMJJ/2qp2JU6w00zpCMkvASVNxDVjpnnqMtqY6I338rDUxKfHFtj8HGIZZFiNK0OqRPwbCMtl32LFr7EL</vt:lpwstr>
  </property>
  <property fmtid="{D5CDD505-2E9C-101B-9397-08002B2CF9AE}" pid="15" name="x1ye=2">
    <vt:lpwstr>WzBbg/d4lYlzFc9d6B7iOZnIyS9YbnsCH0ZvmxDPwdk4VtLdC0h6mxk2OsRsJy14d7rcipMTr86pKJBEpVWMjgCCHkR+HKcg5JqcwkLPE9fLqDD4HLn28paohGCGi4UBQ+Mt4mGIJvwKB+lCZ624EWWHZu27J53AfrGLphDsdYKz8Fwty+XtLWowWXKghPlA1qDYLgecbVYxeiEqCp6Gx9CMYXcgZ2+nzCKI5oZV6/G9FQtwjoFW4vo2PgpiFAq</vt:lpwstr>
  </property>
  <property fmtid="{D5CDD505-2E9C-101B-9397-08002B2CF9AE}" pid="16" name="x1ye=20">
    <vt:lpwstr>V2cO5isNnZdJZxrXPjT2oOkFQZRKjn0eMSYePlpWVyEcZfgm0rVSktSdsKE5xp8Q9TsdvkAZAi296pKjoXda/dgHOsEh7EbIBj6SOu+AqTCAVxDPZThaOopT9S13hwEw6ZW8iFZ36CheiJAD91xFZYYCO3KMdQkd//dRza3bJ6P7HL8wt863dR7efr9KqKPtOa+aZzfxB2OLn6het13JLz2vTCp9An+au4bBRaIA7BS3pVKWddKtHOroza/Cv3Q</vt:lpwstr>
  </property>
  <property fmtid="{D5CDD505-2E9C-101B-9397-08002B2CF9AE}" pid="17" name="x1ye=21">
    <vt:lpwstr>5tgu9fwIAzuoLyXeP+xbtoCxHKLtg2tTLvpsSWoQYhaWUl6Mc2WcvORk/mBV4X5vRkeiqklCfwS4UunpsljtOLfuNMKWfGP5hJQuhPz4K6DoweCH1EZS9ITZ9OnUdlzlKzyumuSyWnGri5e/y00ChmeqptittgdlCrTkTIvMy34XxRzopR1bmygio1pgYyy0G3zuRy9xfjah+PlwKhDkghTjF3RC7s9KnlW8HH5do2NsB1g2qE1kcYrXXpUuWp2</vt:lpwstr>
  </property>
  <property fmtid="{D5CDD505-2E9C-101B-9397-08002B2CF9AE}" pid="18" name="x1ye=22">
    <vt:lpwstr>0fVidWlm+ZP4rufHV0QHQ6AaCrmpcXp3CG6AF0DRnTTkkHKxaYZxHEDGqCfIbS7nNN8K4YyJI9yiHUYzbF+UiP3IePo/AfMl/TmcQS2oWtagCXZJMK2RZLgqOyzY7ER5vxsVMmizC7rDwXZQrikhLyH/Iu7Y+0dBye77ThayFLJyv2NR3PaE5/svCSPuKXC033AkDzjrH0BYHEGwWtTjW0NPZHLGHO/mQqAD6seWvvYd1P1q0/RIiqJokam4kjg</vt:lpwstr>
  </property>
  <property fmtid="{D5CDD505-2E9C-101B-9397-08002B2CF9AE}" pid="19" name="x1ye=23">
    <vt:lpwstr>RmuN5KbbGFAYYKH+4z2eiau/fA1SVm3J1vEz76FE2vVWLbTBuSOVbbOBHoCpapqDC/i+4gJU45blbD630EAeraFAzTmiS2uPSELjjH37V/IcSk+3UFF7N1hrWf2OeRS3ZiVqS78ebcQvNakavumqwf94FY+83eMrRt5E3iakfKPJmOOpwPt7/6I49NwAfT05Q6mIP8O5KASXgOankStiEAdai+zBPubWx4GamSL/GVFQrPCeI45idwRqY8KTImJ</vt:lpwstr>
  </property>
  <property fmtid="{D5CDD505-2E9C-101B-9397-08002B2CF9AE}" pid="20" name="x1ye=24">
    <vt:lpwstr>IAe3V0hVV22TfEMGILL+jqRbv1pzxyWTMKMjxQfupYyG5Sj21Axo1fUwQ793q7QP0vU8fS1t4sGaabWstiWIKhrIr2IoBNYCL41RkG575qgJmnHVc0tdpcvjyPmyMZCmjSYNAaG9kMfaeL8yNq1vI74Tn5HyFEHnzfAMe/4hv9pXNN/L5qm226Vezb6YQC6nHNQ4QRwiQcgkszDvSiDtYyxQFD4maiFBhFeTj55wf2wBUCsq9jlatTSl6QVs3ci</vt:lpwstr>
  </property>
  <property fmtid="{D5CDD505-2E9C-101B-9397-08002B2CF9AE}" pid="21" name="x1ye=25">
    <vt:lpwstr>4XzDOANdP69zXdkGH+HvHYpK91Jp22ZepjpF0ps6bICexX73FyYN/ZwNxeGJPtmlhf2g1givfjRsYjmMRQfE25h8+n3du/qpL4OdhBcuC4lO0v3WHIPZV4XKyWue70dzcPQdiZQWb0vcG3W29HrUBfqEzF/3s4q7yH6yD4q2ZcF5unSmKEZSjZ+QrCFnkzYItSKuLGOqmFJm3v0OwCjeZ2+8tUOCCk23OkuoiZIDhJS9J8xrbAo0isWd6ZOWW4z</vt:lpwstr>
  </property>
  <property fmtid="{D5CDD505-2E9C-101B-9397-08002B2CF9AE}" pid="22" name="x1ye=26">
    <vt:lpwstr>cLlHOi3i5agnVWIw20gC+jgSyzRd2YbJT2Ct2NWP7w5MwnwUL6jXx8DJgkNPlP04PXDT32z3mmsSOrWtso0phZBvh8JLUAn8+66QE3eDQ9eNn24VQwMpA7lFVwOIMWGqCfkgTK9Fz4YBzEQyvZwG/fX2+Or0Z7PaaTdy7fbvILTxoodVlx61kQO2Ovr4bV3z7wA60VM/759Kan582VfNV0Pz8yzwaiUHpS3XAyHyjWOtVHjlcohEMtbcOYn3qZu</vt:lpwstr>
  </property>
  <property fmtid="{D5CDD505-2E9C-101B-9397-08002B2CF9AE}" pid="23" name="x1ye=27">
    <vt:lpwstr>EIJZNv9xAt0DJs8Rctpo0SHvGlL61Jhk9H9uheW8hMYHsuk+KYrN6TF8ccxwuNu1gXA26Cg3vtra6df0GrXqduGaegJ+KJZl/homoiDSI7bQm9RyH3a3q+658aNLhtMzcTBSuhxzBbW/y52/iy1s/8yiHXn9SGJW7ZMdn/nj3EtXkPN0OWAaLarfKPdYu07TTfA8GCorNNX2LoMNBvMwaRlas99Xjm181O+tUVwuc+HnbRWCjwTbVrU+/mPdrHu</vt:lpwstr>
  </property>
  <property fmtid="{D5CDD505-2E9C-101B-9397-08002B2CF9AE}" pid="24" name="x1ye=28">
    <vt:lpwstr>xARvmZxH5r15H6p6272KqfMRtGJM+tMunXGGX/aYUhc9k24GqLqcLbksZjq1vvKeh7AxA/WCX0lHA8CTpB80l+iGSpwlWtYjPzHehyUfp8ci/wBjeTdh8j3yIcnz+x7A2puWUYEKXwSjSsWaxLSb+dAamKtQ3plZ2cwcUF3stcYzmaoKUm1bEFSLNEx0Swje7iDVIRMMcpeLoxWwNYmfrWN+2JNMZWFY0/Oz7i+4ye/+VSlklYbyOzROXMSkhVv</vt:lpwstr>
  </property>
  <property fmtid="{D5CDD505-2E9C-101B-9397-08002B2CF9AE}" pid="25" name="x1ye=29">
    <vt:lpwstr>pujFK57tSqLaNwwfpt9d8ssqpX4sV7Ud4LWNTyub4UnKJSi9d2zdnXxe1CTFIX8K1dj8BGcB4Pt74/JJxWboc+LJJvaan384U/tr3tfxszkNmUNihvW25NaggfD9cABNLKXNWZdYufBSVwoNcy+ijdCY07Im734PoYwhBLALXdLLjjW53IdNFSeBz/exPTo+GFBT9cKJlh1hkb66uGhAOkgtCt+7HfjHUcVsFrEl7RxQMg0kqNEfh5VPWsZTPww</vt:lpwstr>
  </property>
  <property fmtid="{D5CDD505-2E9C-101B-9397-08002B2CF9AE}" pid="26" name="x1ye=3">
    <vt:lpwstr>8CGzDlwpinVM9SKy1p+jEvfOnKHYg2d499ty9ddSw8OVB3cRs+90wTsMo+zxj62ocXG7sBXdKRm9ne/Hq+Qfsr6kxiW87U13ZUgd08saHJguMHefiGaQhl2t0dqRkU7spbzZK4pNctcZzAXsqDuirepHVtkHcKMtImsZvSvBeYLJWSHMJmI9NDiBgkkhzkJET+xN0h5YfyNeMENi+DhF2RnaLHqEBd5hGNFfb2ScR1jAKWC+gA3H0CnA+A3ElR7</vt:lpwstr>
  </property>
  <property fmtid="{D5CDD505-2E9C-101B-9397-08002B2CF9AE}" pid="27" name="x1ye=30">
    <vt:lpwstr>tI9OnNk4tSeo0X4lIVx7xNPssLVUx9RwGkbhZi1271sb/VJAYwHh+49uM6eRU0Y0r8L/W7q27hcpygDx+eT96VYDSGV7XZNM+Ue/0mi2XnSOET8USu/XbZKT46bxRP9yXTzWvoB9yqcEqDagwx+kEA/pkl1C/gWdtD/Qbkl2RrK+9A+zDxAyfmMaQxlCbZoPbYb3ETsl4b7kFTFiWH+IoksVdwKScLQ0XaUpfy7Qigto2Akk3x5tGy9jH84KDj8</vt:lpwstr>
  </property>
  <property fmtid="{D5CDD505-2E9C-101B-9397-08002B2CF9AE}" pid="28" name="x1ye=31">
    <vt:lpwstr>bBWCyCBtBHlfvi1MAfpkBzvlv7zfFDzwD01vgIN1YqAhmMHqm3HrvK8fBz74FUIul2lRuLviO0/jInPGIE7T45+5MMb1fP7s0XQGofyC+GIXaePG08fhKanVRD0JaqUGLm/RrB9iMb41fCLeCBw8jO29mza8b+Z11Y30edrx7TyLCDaxDYxQTL0Z7apj/EpgGYEg+PaprrMUK+j9XxE1SK9V6/5H+p8PgO3X06kHYJaFSZ7e3LWgRZcJjaaAf8J</vt:lpwstr>
  </property>
  <property fmtid="{D5CDD505-2E9C-101B-9397-08002B2CF9AE}" pid="29" name="x1ye=32">
    <vt:lpwstr>qhlVG0/hafZpg1Km3KD+B7e+1wZBDNe7XaM/lJJCkbu6Y+N17fixISw4fEZ0MBHScTbJ9YUVjZ8/6GzSOcN4JoVZnPU0zJ87uJyQ8DUfXRt6GEVQKof0fbcUv+/PjwnNxam02fIcOsY0+ZBQYmK818A5KOC4zwI2Yq3PhwB7rovgsNkwGMl9Rkn7ZM+hGMgnB5VPHSeLIKA/VXY+9vtLgW9+iXyarp3mytIHax0vT3ljzh/TYKMgXVnfoyUl0mK</vt:lpwstr>
  </property>
  <property fmtid="{D5CDD505-2E9C-101B-9397-08002B2CF9AE}" pid="30" name="x1ye=33">
    <vt:lpwstr>hYBkk4uPcIVFD9j05zHUK6y992b5TgK1R/q00c/AY8stisc3z9wqK8rzyl2eNRXeRD9Bf+PfBZTHnWSah3pbgtp4Mi7YsRfxrQxY4V0cYx6ioXD3URS5FDqIZhjnechphyD3ymgauHVqRvh3a1zQG6cArYzc1fxISzceitE0o1dSXjHFIsGDzx6nn+V4rUVnhplAoHWIzgeDy9aN2Au8bAeTJxhLhYkJ31Y3uqTQLYejOceacA6qeB+onvVaYTX</vt:lpwstr>
  </property>
  <property fmtid="{D5CDD505-2E9C-101B-9397-08002B2CF9AE}" pid="31" name="x1ye=34">
    <vt:lpwstr>JdXL8CWOikC4aUThOjIGEa4lcYMAaoDCmebUvzG+WgSn6m87rPwYcMV/YsLSvu8svXqdU1m8BOZiCRDR1brYTaWJ6fRxnWzce+v7F/AuBSxgCG+YufNX7ObHHqpwhjosbvyNbsLZyWd/pRfB0BbBcXxqtgFpERyEFJ9YccTl3zhe6haCAvJQzBmgy6zWdDmKbuVME6fQ+6WSsvDOrKozztNyemef9A2CK3T1NAhz/MF+HlqqumS15N3rdee3EL1</vt:lpwstr>
  </property>
  <property fmtid="{D5CDD505-2E9C-101B-9397-08002B2CF9AE}" pid="32" name="x1ye=35">
    <vt:lpwstr>HuRZ/I9Mhb8NdPa0mGmvIvC7QqcHJ2w4r9UB98J/Wg0WLliN3IUYNMtmmR0p+OeX0k/zBlybUBSxClnMxl14MfhYG9DQVu/V28yfga2rwJHJqPewRrMCj6OOwjVYnMaQaL+OszwDzLTtZ/IgbJmjL8ofZQMr4pkYzqw+hK5RMluYILUePykyaTjif8R6kPDKQpvFeSjWUVhw4LpY3aQcpyADmExWIL7Ja9rfT6OuEK6Aizzz4PBHhPZAykVhErX</vt:lpwstr>
  </property>
  <property fmtid="{D5CDD505-2E9C-101B-9397-08002B2CF9AE}" pid="33" name="x1ye=36">
    <vt:lpwstr>PKsP9uDhvx079Hekh4f0d+DjGEfypGLidQoZbCQv/7A+bzAeBPWHoQj9owWdk5gOiZxre5rWQ6dZchiHhTRfx9Cu8vNi6jD1nkYirog16hjCi61jmBNqvv0Cq94wUrvS0o1QOrsicjONCMAixg4wh6Dw5NoIGEdQ2u+2q2fGMZfJsLSlLtp8KsLiblIBSzicpHhZz26jJNQrfh7SnhmVpN9hYsoDx4S6LM/h3u4cqVK+n9VDUW8onz9jNeg4jXX</vt:lpwstr>
  </property>
  <property fmtid="{D5CDD505-2E9C-101B-9397-08002B2CF9AE}" pid="34" name="x1ye=37">
    <vt:lpwstr>770LAUhED28HlVt4LspcWNuaxN5BZBe2xsRU9bDzMMwWF2N4SH7fw5tcF5v0dRYkKFwicStj3oERL7EclgpwMUEMx7/rSeGfGEVMr6ySj6pZhuKjJU9T3+eUL57qTjNu70jIwLfPZ+4BB6ByJwLyMOwXXPOWhSzBgz83EzfZXbvrSj5E1/hpwofJy2HZzwm0AWgC48EKZg6NwfCJSOASCfX3v2afLT3DDEMaVrhD8imvGd20S5+kjlYV78Dqphe</vt:lpwstr>
  </property>
  <property fmtid="{D5CDD505-2E9C-101B-9397-08002B2CF9AE}" pid="35" name="x1ye=38">
    <vt:lpwstr>sCZYvTWyr3Ngkpjjavi4OnZsfInvEzalFPYjUHLccjmK1mwc3VoAgzhb074EnUmfMsFtUZ2Mdyv71AvRG8C54xeRbRoqdZUsuYZJ9Z2n1lTCmn/8CNQEE9VuOAXDXrPUv42Ny6gqzqWpZ8Vp/fVtZOprKNpJHoDfqmECS4PtyQzDfjtPy4tAq5IjPobLTQGVDi4kP4pUJv9+J3SzIku9eKMLrCq89QzcZBCS5+BZ6bdWCjFywuMlSvr/rg/9+gu</vt:lpwstr>
  </property>
  <property fmtid="{D5CDD505-2E9C-101B-9397-08002B2CF9AE}" pid="36" name="x1ye=39">
    <vt:lpwstr>LJ/mnQRaGxCIgQhP0PYeQDIWpAM+Lshyt/Dw+OY2+hXSrzf8CjfnG/MKWQda9vV4gcKW8W2g/372KZYe+FbHAtz9Z50qCCGOCZUhsy1AW3ym1cZxps4HeS6E346P1RXJmsSqr3B5d9pZxKcNWrpOyXwGbzK5IBXI2I+KoLWl55yyWeuL2G/WotwbCjON4H7dN9P9xLG9bRVB9CqeCkknNquWG3J79BLdczq9l0SfPirBZQZFhzRiA/JhiMxF9DS</vt:lpwstr>
  </property>
  <property fmtid="{D5CDD505-2E9C-101B-9397-08002B2CF9AE}" pid="37" name="x1ye=4">
    <vt:lpwstr>uRI6bbIyBqZsEgpNGo7Wbp1zQ0NMv8QCBNjaHxI+CkDdWIkEw7C0E+F05LIUxsJIcxnPQpTrSmTMFXusbNG75AA9bpgGyJkpE8K2P1MSqCkAslnyvis1l6so6up9AeoXshH6ERXoISBtxH9jra8Iw7LLvRRKVFkRm9mi1n59Bn7fm7CQuiLcmrl59voyZ+68Zky6wHRJtGky6aqz+kd0h086kS/lLyq3ckWmzddH6B0nIlqCmCTUVnwSJxUo38y</vt:lpwstr>
  </property>
  <property fmtid="{D5CDD505-2E9C-101B-9397-08002B2CF9AE}" pid="38" name="x1ye=40">
    <vt:lpwstr>q/udTMhaIsm5Q6zWBfXFrcM4z49ab2wYECWlZOjjC18ioIjnGBSfv2UWzaUNkmtlV0Vc6SlauuoH/h7Njxc6kQBH7x6Hi1wkS0V30UI+BEGO4V1NA4jwdYWTUDyCePQTF5mMhHVNH3RiDuOCbHO8Jvcs9NHZe4qUTNiRofvrr9xplSU3/Of+zvNK+zVNFX7jSSIA2gLmzXy5TniBJK+9vsfcQbBIkEe8r6O+x8qh38EPf05rlTjdYZrzXRKCODR</vt:lpwstr>
  </property>
  <property fmtid="{D5CDD505-2E9C-101B-9397-08002B2CF9AE}" pid="39" name="x1ye=41">
    <vt:lpwstr>YQJWA+nFjhF79BQuQ+u3zAgtXxj3VH8hLqimykUHOOB7NcB1Jx3Faa/ZRhDdj2JyOuOsa8O8MnmTB/FYGirCJ0SC/cAS5Tj63odwK1pWmgqjrUijF6x5vO5OfJfhm0Z1J5XdVw7R0P33864RrXnMxQNgajZpN1QtUXoSot94i3690nQKpU0TEhd5zXf2SO3IxnoYCdPwvDdSjVq1hvm2WDTJEfkeEwX3zvsVAUGr9RiA59ZjLsfTcjQLNj/S4NN</vt:lpwstr>
  </property>
  <property fmtid="{D5CDD505-2E9C-101B-9397-08002B2CF9AE}" pid="40" name="x1ye=42">
    <vt:lpwstr>f40pb5dld9aXJJscp9sTR0QszZfkHUV/xHjgndnjzl42fZSE2DEw49bh7JEH9jXgMUB7aJ01DVrsqO8io0tw0zVyVNhpyoycOTZ1NgsmEYYA9s1mJ5z+IxEawUXY0u3lmCaG47WS9x+QBLfJmlfPiGl8znKmIY29V1qVrMrkQMWSIF+c6IMjc6k9sPErgMwP17pLavnCPw+G56Yf2pCsH3EfaCts9uKVYQXM22fHs6wtoWPuyZ1qOh0fOgiiE5M</vt:lpwstr>
  </property>
  <property fmtid="{D5CDD505-2E9C-101B-9397-08002B2CF9AE}" pid="41" name="x1ye=43">
    <vt:lpwstr>1nr6weo+Fy1xw/l6uJvycQfECUWtu5iHZ0Bo1iaPNaSMoEyrR4mj5oaVUhchvlUX+rwiHQYrn0s3c5+vmVAll3JiCE0fO9pLhLrtg5BqD9fVDzEDf8Z7+09WRt9mCZtscOLO2rYy8ZnC6ngmcoTD8GmHhfLV2IwcFVLhmzm1LiP1G83C0cselZ2RUOpoQWuClWBPNtHwhC/Z8Ovth4vWjO8VYCk1+lVTwLxdzl0cArHV+EgeYfhTOE1aO9G02Mr</vt:lpwstr>
  </property>
  <property fmtid="{D5CDD505-2E9C-101B-9397-08002B2CF9AE}" pid="42" name="x1ye=44">
    <vt:lpwstr>jUOOzjO+KRit9JZnKOz+dhskkoY9u3M+92/ktnBzT2gb5kDgeSNIHo10drPoaQU31nsANbCrITW+I2hiLM/Use5pUj96rYw8AA89/YECWh1Umwu/EaCChCZSWhgS7rVVfBcgiqrRtOq0XStYgmhAfQaDc2X8/POuVw4DUvTldJaX2MrnU+Qy5PVWPfXjOpQ5UsaddRTJGYvAYA+uL8Oy7jQ3URlKGaaApEc4NCU0Nyi2Vp0f2xelicPFKpHBc88</vt:lpwstr>
  </property>
  <property fmtid="{D5CDD505-2E9C-101B-9397-08002B2CF9AE}" pid="43" name="x1ye=45">
    <vt:lpwstr>qn8NGSIIepOnj0To7MVVUF9aWipwbQrzwwEH0Ur6aszlpRNSSQl9viAxsMEv+PNGCjJafpgfEuDQa6/vUsbvBO6rOGYSRhnj0FtCcLVMhQMxc9rY34NM+0H8i+qsTB0JiQ9FePvh8fUo4Udm0aiv0gN7jo5NJqpq6F+1R2aVe16ZPavjrAG/tIlShL4oMjQyxjPnsP+F7/doCkwU9o8lz1W4tqomAs75T6bjZLTAK/KVZQM3RY36lX7uuOCzemd</vt:lpwstr>
  </property>
  <property fmtid="{D5CDD505-2E9C-101B-9397-08002B2CF9AE}" pid="44" name="x1ye=46">
    <vt:lpwstr>aL/WpOVQf8BphDMhHMWZPKZC547J9VXlSySLg5L/xSzCjB/wj5w+0LqjtaycXz98mZEfQpOn6+KFt87qh2/Zm/kiw2yOgZ96eIvA/VYb8jNJn7JZfp1gFOJhk2lcpRwJ+zDKYFOSzh/eReTaagltwUbARh+fTV+Y7vTf+q/vRodIL099lJObyDwRA8Ngl47KGi6aNEnM8bj82xw6c7/VlsvtR7DU80FTGV/N4Zs1qSDjsj/Gxr4ZJ2CqHlBGK8m</vt:lpwstr>
  </property>
  <property fmtid="{D5CDD505-2E9C-101B-9397-08002B2CF9AE}" pid="45" name="x1ye=47">
    <vt:lpwstr>cy16yraSQPX+VZFpNTl2Uqgo3yJCXVd2Mw4OTZ54frNJga5X1h8ewDwfG7GK9t/6eYcIaaEf5pHZpuO6LJN9wroTo+7PXRoq+WjVvM2+PWImy6KovJXgjkWUISJvjrqtwwv1i0Sna6LB1smQUyLfuU8Ix+ThLod580fqUMyjrhNhTX7B/XaSlB16dGEDDoXGYTdXdVq2IyIT35ib7/m6Rkoa4KCa+iu3D02PGMvvGwlLhe9x/2b4sW8k5yrbSyh</vt:lpwstr>
  </property>
  <property fmtid="{D5CDD505-2E9C-101B-9397-08002B2CF9AE}" pid="46" name="x1ye=48">
    <vt:lpwstr>CmakdfpSPkZp0S8dB5L2WOnmF2+AzFET7PWI1TCZg5NhbuoLv4AZ4rzUPBqutR5QUqSZGao8vygNEMmGHjTEHnPaanRs2mQGTrFGfa/T9C15yYC4zNCMUInStNZF6ngmT/VP/M4/LPjKiTx2CtqZbrnRyDcotfBgdcqt5U/qZvSln03ZpXRKerevNYy/fC23XPLhSEiwwO6BIa9iv8P/Yt6tn/TuvNJ00uN9vYXi1KlvPs+j/TYdAmFasEEHKX5</vt:lpwstr>
  </property>
  <property fmtid="{D5CDD505-2E9C-101B-9397-08002B2CF9AE}" pid="47" name="x1ye=49">
    <vt:lpwstr>E0RFx1qeD11kB2mbrb45XjmxO0PV46pJ+t9pa96A2+pBbRy99VDHt85hgo1Zgjggr61UUlWEqqU3+4RJfNsI3ABPd9J0RZhvjJ75kr65+BjgQvcq8a3tgKSIE07Ah4wES/FAP5csF04BrPsnQ1r6mLpqn8Ns8JE9XUi7w2klC6/1RRPAjyFHsHyUf94r2QqeSLYNgNT5BYgEkhr2fXjGXX8Gh3CV/noZl2tgIiNh+U4T/3O47i6MqbJU8VHSIK0</vt:lpwstr>
  </property>
  <property fmtid="{D5CDD505-2E9C-101B-9397-08002B2CF9AE}" pid="48" name="x1ye=5">
    <vt:lpwstr>XRoDYs5nXxQFahUvl+w1goih0bG4sC3EYCKh2IkUO9fRM6luc2BIajDEBAQi5TZakTh3ITrDg7/JU2gi1828oqoymVnkjn3nTjByS0s93mr5ytzAq8qUXSdFKrL+29vPlgjcEI5lMuZ2V5sPp6E/OOP3MmJiKOXJkBMSL9EWWiuSyLKl/MLtGE3UOqjRSb807oZ3ARYtUk96eWWf+sFBjxhrJtZrEsxlFpiRnIruav3f4S0WeI2ARkr9AgxE8Gq</vt:lpwstr>
  </property>
  <property fmtid="{D5CDD505-2E9C-101B-9397-08002B2CF9AE}" pid="49" name="x1ye=50">
    <vt:lpwstr>GU5Q8IeZmneSh8ccHG2OuFD0zHN4DOFBPtd3zKDyxzxSxAiiAeG/U08tPk9WXllGK4GqyZIOo8LtwIXGn4A1JqUpW5Gc9YIxlb9K6N/Mj9A30XG7ySO+Hn2ATe7S6zzqNy3WSbNcF/qnTkaHJH62wUHsOcWolX6EK/JOGiROHxGARj/jdFiJLn/XMQSpudh6r+1WQBKc7wKKARrSdeOKoJ8KxzR4OCZgb6PaEzIYN2rfLh0xtlIpEffNpBfViOA</vt:lpwstr>
  </property>
  <property fmtid="{D5CDD505-2E9C-101B-9397-08002B2CF9AE}" pid="50" name="x1ye=51">
    <vt:lpwstr>RiP0TWQCzd0y00UzcI53Yzalp9vlleKHGHDzxpb/Xin5tWEuUZE4oaUpVrJz80ExUtcfJLoh2PhZjQwoEcqVXPm/z+hYlHwaO7hy8SJezSoAoRZnCQl+EX7dGUEQv2ed4SmVMUSJ4e+3ecixVe8IF+RfImYxsF/KMqpX9QEoqjl0Rmdi+kox7fAekMLkyYymoxvF1yLS/aEmh8BwMFmQLbvw4Ti1iiDd29k5GIduiDZSWMkVmgDrMYT+h36NJwr</vt:lpwstr>
  </property>
  <property fmtid="{D5CDD505-2E9C-101B-9397-08002B2CF9AE}" pid="51" name="x1ye=52">
    <vt:lpwstr>84MgdcRkoK9zyBjPuOtdOhKUWYGtBKOmxMw6ew3oKwy0zuvGqcOSXYpBafwjI4TvG7GAifrGvu4IRHtsjV1g01y3qNBQJ9IJW9GNEItfCly0WoigKBf+YX2lg653oWC3JMOkdT8FaOyUy7E3LvJrnh8D4zr1tUM7Ct09dTqy/lKhWBMF4mlSIDBvRj6Jp7ja1Uv0Ma74jSw//H9g1f+dnkPYO6W9F+5g9puBvrlA1zKz4Lhr1OdUQPh7n//ffad</vt:lpwstr>
  </property>
  <property fmtid="{D5CDD505-2E9C-101B-9397-08002B2CF9AE}" pid="52" name="x1ye=53">
    <vt:lpwstr>G+VPpwDQzIAmWdm0qwBEJ02Q0yrdZaU1be0ekZSb4QknROATUUVLng7bO7M6Y6YNSHIPtHz9XpRkaCLYIsXtNh6ZuRzypwNqQ+EYfm0deB2V/5CePA6cX8Z6j7HjHXkwDxLcRhA3/4nIOb+HRPd4FkzAfkW97aPEKQDu27fvFyJ7vLT8ScjAGqlvUm+qr/pjgxKFZyLXBQCGcJsGaV0VChvkdthOw8xpE83vGzGGuI+3azCGXTbIfZ5NlErOnXf</vt:lpwstr>
  </property>
  <property fmtid="{D5CDD505-2E9C-101B-9397-08002B2CF9AE}" pid="53" name="x1ye=54">
    <vt:lpwstr>TpI8SukQyjIM6kbgddNFkLxf6CGGMsJ7sszVTVxJ7cPwQSBEV/awlAIArYJPK+8CZLjAdD1/soLU1eJYHzjG2YzC9zLlxEK6DXJY6DZv7/99mG+OF/Kj0mQoHeFrFrjslegIPTk0dQ494aQCMQ1/Ahv8IHS4FXnRtQIk1MRy9TnUT23v4pnRhczDrVbOciinRfxUT5xShHGpdbsVXGLzhLp57v+XYE1hxT/48wRATQpmyeI5zznXCaeVoXGt/uk</vt:lpwstr>
  </property>
  <property fmtid="{D5CDD505-2E9C-101B-9397-08002B2CF9AE}" pid="54" name="x1ye=55">
    <vt:lpwstr>lPWKgQJjBCgzwfAz2FycGtIbbbkO0gW/TF4V211R/jcpKjSbzn8zr+lu1/axQ9fk5dXcWo2hyj8k25gUpACAS9LXeWfkE/DPnzy0S3lcKYR4GFbxPRBRNTIYS+QL5IN8fHowXlPln9TCKt62u91zvJ7hYwvIA79TfywBX7f5Elg7RGs9IVn1F6aMyNtgvj0aGAkt27c2w6pldH1XPWN4jTB4VXhkLNVg6sgKkAQPofGobGthnVPE0gzZXjYt8Nb</vt:lpwstr>
  </property>
  <property fmtid="{D5CDD505-2E9C-101B-9397-08002B2CF9AE}" pid="55" name="x1ye=56">
    <vt:lpwstr>RN+7+CyX92OGhDo6YUKyWfFoySJyg7XMk8yi7/PxTsqbUHMouzn80WDVTlue8gSMa+BpACKIfVxc+aHPBVHOuK3bagakZ0w1uDYsBpsT7BOmfNwbKBhWndoU7hFksocW8ZqAkgTnr2xTFZQYLPcK5WBmYGMdcDuXJ0cyTB+NDSB4Za5DJevB37y3T4uZ/gH7Dpp8fPN7NATvwKpp6/3v+vFWr0xk13z7OcrIbP5/i3inWYgTRLfI+4o1sapM6xE</vt:lpwstr>
  </property>
  <property fmtid="{D5CDD505-2E9C-101B-9397-08002B2CF9AE}" pid="56" name="x1ye=57">
    <vt:lpwstr>Ivo6RH2KyLWOXj5I6l8zufW2PgnrYP5Qs7JIJMxks7DRF1B+aHQp9ddeegXSFIyhqwh2QnizXEHBEJYEwZfDqLJR6zBdhqGe1LQl27pggW/xk61ibG8Rz8w/WPQQi993oMUe3QejuOCJt1TTiLMeaWBeZtnGMrRlEzU/Dt0SakxrQ1DeRXpvXnK+tZUZhccrqy2EcZBO0kIVY6qrTtKOrdOGUs34nhKuNntHEMMeOK+qeDGcT+XoUMuC+o2T8XF</vt:lpwstr>
  </property>
  <property fmtid="{D5CDD505-2E9C-101B-9397-08002B2CF9AE}" pid="57" name="x1ye=58">
    <vt:lpwstr>rS+gz1mzhTvYTQRMvwpbWs0YCA7y/+bbjTjR9h8yUyh+iF07DbT2TZR5nMP7gZ6QI0mIYR0ylb+ekwbmb1WTapObV6vdWy2rPBhAB0MuOEMTUbiIE1hEM+1dIQvBcnNVXoZBGMagfrFylWem8lSwqryvJHTV3URVKtXrTiUaO5/VF2FPU+ZNe6r4COhrx/0pIdQsawn82NzbxE+jC4ueaDrskOVasRGriEuLoYfvJ+aqoWpECfxmNLhn89OVpcw</vt:lpwstr>
  </property>
  <property fmtid="{D5CDD505-2E9C-101B-9397-08002B2CF9AE}" pid="58" name="x1ye=59">
    <vt:lpwstr>9ftLjXlzuxgpw/qCdzzZt/3/j3DlNoAlXzzIRgTw0jL3+bTjwDVd2b/mIs2c2jFJOe5zjzyEsFzdLMY5G3fqsV0tuaUCGsrgC/Hwt/fUWMcGA13TIq/Ug50fX/oVWBb1dnChOTW5rp/U1B5FABsq5169mGP+3gWCURo1TfY7qN1e+a0/ZSGnJscY6GoGM922Aemejo/f8LSe3X86RR1jzf0tUMSGNyeN59EK8TlHPhggdsp/Dw6UUC2xVncR694</vt:lpwstr>
  </property>
  <property fmtid="{D5CDD505-2E9C-101B-9397-08002B2CF9AE}" pid="59" name="x1ye=6">
    <vt:lpwstr>KGdh7nsuwZzsh4GVt1Arl+Ig7WKBq0lfkFLwabHNoEFkMf3Hgpw0ylBAQBAnkCciKySL77hLNpiuUbEoCyUXiAemNCWye/E/hhxytgv4mhzmrrFNWsIqzOwECbim9UnzG69V68WBvmI9fqd/d+hXW7AFr+2OnYiEql2Tz9ECJUfX06LH9DkPErG/ZyknEuQOhidtzducHOK646M/4iL9L77qrP0jym8R4vc/34pOTXkl3SgIA/QOnfLbSuWsyaw</vt:lpwstr>
  </property>
  <property fmtid="{D5CDD505-2E9C-101B-9397-08002B2CF9AE}" pid="60" name="x1ye=60">
    <vt:lpwstr>M/LFJRS1os6K6zO2OTO1RXSiV1sPzJj6uP++flau8Cl2+2vxV4CVOp+lAbQGtg46zIvJuXVNZrSFMBLWvyunqPRLfAsyJZPOYQQ1bMTIGn0JwD1JYxLAfxqF0UD/FMtVBqfOU2Bv+hp6NP2s5q1RHaXxVeaMN/UPUUOYQWDrHwRKmQ7JDVl0jTZybKDnMAfbV3UQJL/A5OrivfGZXiez2I4Wr8E8bN0QIcrmLC+AE693PMTo436GvF2HhcbBv/D</vt:lpwstr>
  </property>
  <property fmtid="{D5CDD505-2E9C-101B-9397-08002B2CF9AE}" pid="61" name="x1ye=61">
    <vt:lpwstr>qNnm7IvOF1GEmYSGh2c+jCnspSUp05sqD6IKC94f6ftXf/Igh73ZymcdDueJEQcmB8ypO8xXmQ5PjFNE4iFuysL9Z1xwnzC8o4SAYToeuO8rVSz7fqJ3YVZ5ovfulXFXJe+9AeZcU6kL13Va/cGdL4CGMmnYLma8Bpru90oDWOSdGCRXtZd65QuvFJwA6wMI1DL/aSvFb2cLn7B0KdKPvEE6pou1ga4MG+BtH3wLCIw+RIsEExtkgMrY99j4A8B</vt:lpwstr>
  </property>
  <property fmtid="{D5CDD505-2E9C-101B-9397-08002B2CF9AE}" pid="62" name="x1ye=62">
    <vt:lpwstr>bPFRoNnun6OZBaN4NWuoX+LpCmWxcPkAwiFlxp9u43UJvvzFFWsKD8Wf3wQz71E2bbX1BHXxrUNHvOcJ+2wVsP+Wj1dHTpqREqUOPndw6Xoxdy/JZ+1tE7UMCuHFVCPtvNg+EljXTILnPUDbmsdww5j0RqLoNwq5PVfT1iwp9+ezLMVr+jadNwNxQdTGxuKELQMUj8s2e4bFHAp1xAVtPDMdlPzWNSjBlPxtonjazhjVVRM5Qmo0Dchm8utImQs</vt:lpwstr>
  </property>
  <property fmtid="{D5CDD505-2E9C-101B-9397-08002B2CF9AE}" pid="63" name="x1ye=63">
    <vt:lpwstr>Znh84LwNheKyZRMNBEsWum6vDjQqyuZKvUvXKF8kdu2yBHPvv5Ermo6uEPLPjVgt8lLsKfVvuQH+E9hEbULwis/QXGCAJKF2UpPbaPmE4y0y7aRQm85hTxUZ5IqikVLnjBaVatcfd2JItbUynXWqOSAQbR2fpUSRCSQvi8ty7DTQWxZSPoCSvHGhtQU6TgBu7f50Lzc8cNdMPIPVLJoCJD3Aiczk9w2ICnnad9ZdxQCpTTWrfXLbbPM/oYWGSRd</vt:lpwstr>
  </property>
  <property fmtid="{D5CDD505-2E9C-101B-9397-08002B2CF9AE}" pid="64" name="x1ye=64">
    <vt:lpwstr>/7EYO0m6jFsgjEKXWRdVO7bgOgz58q4hLCh6XbI7NNbzE/g/iRGwBPXFYG1Z5dhCcSrBGv+HdebPB3+w/gH5IuymmRGH8dpROVqTY89GgEMKKhq1mNG+X+Zb72gtQgTIIlUO1LbSWcxHYyCvvvMIj6G123t+Ecz61FUnJvSYXPaRkIeo61GJA/aTL5myll2ZzPSxe9L7WVlH7Sp3zTh7rs03StvJu7TAooJxGVFdzixQOje8+ckB8HM0jWGAH2E</vt:lpwstr>
  </property>
  <property fmtid="{D5CDD505-2E9C-101B-9397-08002B2CF9AE}" pid="65" name="x1ye=65">
    <vt:lpwstr>gWJWEZ+n+iCxv359ffSx3rAYEj7EgcsyUhfFY0e7RbNViutyoiNx63ZNn6InI9ziOIWyHKd+2evKvQ+dKPk+ZKva4AwR9G4dr2pvG8GGiOAOb98HF/Tvd+iBuREyDDfyCMO3Bv0NFBnLLN0PhEtKsnSZXXQCRviUsIqN3gzXnBUeMn49XpgZxRsSv8GCg9AqryN9bxvlYfz/DVt/K9ycdWrCiVy6a2k07xUdDf1L6zMMEutUe5H72kfz1kcntq6</vt:lpwstr>
  </property>
  <property fmtid="{D5CDD505-2E9C-101B-9397-08002B2CF9AE}" pid="66" name="x1ye=66">
    <vt:lpwstr>cW4NFmcnyQSGEUefhN8IHhIZpcAfxFbqtFcyj7BnAw6DS+fZCNvsNmtaIvYMyVpsm04GrlpdMAdoUz8KlGAdO7M6p0KM2sJuZ8bJdm0Cyfj6gsn1H49urXA/N1dgktP4WkeQbcwslQOYb4F4+fBn8xR6wBH0p+wYTI1/qBSM9antgxW8zn1mVZOjn0wy/TpIKm/VVw1sqyAlEU/SACdJDgBbi7k6GDy+B8/ePmVFF0n9l7rRroPBy630/B8BHn/</vt:lpwstr>
  </property>
  <property fmtid="{D5CDD505-2E9C-101B-9397-08002B2CF9AE}" pid="67" name="x1ye=67">
    <vt:lpwstr>OD3cWC/M/uagCEH7mG4Hh/JwPNC+e4LwgqjSdHhbikX+GnPOnON/O7MJaOHiaIPEEixjyvqaiQ/dEr/Wccs7Xhm+AOW2Frv/mAZkuCNxfvdYJSCgIvh/gJUsD7tuDMzjcRTp0mzTOMeBP9whyanWiAdOrBmNjReOdAhWnca6PNjbU4ms051satnNKGvyZYvtRfnGQE4MEbMHT0EvR0V80mSfsM1HkbswfpTc+3vO0arnktV+zOLDuc+H1D0ybRg</vt:lpwstr>
  </property>
  <property fmtid="{D5CDD505-2E9C-101B-9397-08002B2CF9AE}" pid="68" name="x1ye=68">
    <vt:lpwstr>JEgQZX796eTt2l83YN/Yu37hFMss+2OTGujasZ0h+Zd8WWc6MebSDTGGZs7wLcp9MksBzap7dsO8FzguUZ8clyYlPu8PCfGJsSCEsdf31jGpXuwfR3xzR6ewtpvQ/dNUFaceczMcKjQKr5w5N+Lr39VaWdRbn+91Y95U0SmqGJ8yqH8kgDkfi5IE1vuYhsv8fhnp4if7vT5H6LszH6OEMKPkh5dmOJJQuOxtCdgeM5jmZYjBjVvekhdjuwek2rM</vt:lpwstr>
  </property>
  <property fmtid="{D5CDD505-2E9C-101B-9397-08002B2CF9AE}" pid="69" name="x1ye=69">
    <vt:lpwstr>xuty+Lm/M0/VVMFKYjb55p4CsoVP5bdDZ1Mqcg10pC06XK7MsWs8I/qpchWgIwuzA21kubJGHus9JXJ7g+WCkQckX8BvL2hky055pDWZG/vq26tt0gVEKNvHUSuZA0AVCQHc7hgrsT4q7Rf+8wq4WxDuMwlCBmRRCwiabjcJf6ZfBK1aXIfUOHqV7rf2Rpwdqy4VQ72xtI00y85+UzzLjGyLJnyCJM4LZZmoZwr/dODBlOUHTjlJtM+53G5MHxq</vt:lpwstr>
  </property>
  <property fmtid="{D5CDD505-2E9C-101B-9397-08002B2CF9AE}" pid="70" name="x1ye=7">
    <vt:lpwstr>5e3FZHG8Wn8vNGnhKKCv3krKEMtO5d94FMl5zwb85R62SDwzZrmHZLnw8j7DkyxfWLrQnxLDAYfug/LsRz9EvksAjTYOhgXdHOzBFkXhr0kDm4AwkNvYQsLnSgQLhNW6/qhpLuIZY7MIQ8Rwbb2Xio5Xxg9ohldqYTD4p5kju84eEYC5m3LJ61U6SZK99qZSQqA6QMLM9DioGifsko8B8oqRCRfxSbOuTyBVOoooOwYN8tNJST5zZe0Q/uSouvW</vt:lpwstr>
  </property>
  <property fmtid="{D5CDD505-2E9C-101B-9397-08002B2CF9AE}" pid="71" name="x1ye=70">
    <vt:lpwstr>M6lgL5UVcrjKGkxdfBbRLl0L+5gdq0Hl8WPXzTu3YRK6JIEdF2q59jxEKNxxiYrKF7Zm4knHyo2MuQAyiksfi6jusgCYqbW/5qPed85k8IT9ouEdWApJFYMFc791cgHVj7wS5WsnSOBSLyIc2+9H+i/xwxpeoGZukn6Atk9oIQeUG1GGCNdIl4vUp5PlUzMUVgt4BVJ/RVIaBKh+KfvOqoo0ilu3LUH9DhtuCt10JROk1oqWr6XwFbA7GgrRvD2</vt:lpwstr>
  </property>
  <property fmtid="{D5CDD505-2E9C-101B-9397-08002B2CF9AE}" pid="72" name="x1ye=71">
    <vt:lpwstr>aQ9CJNdxmesc5XlSHWi1iRbFP0M9LvatZX60FeXpSsHgKcdJUWiLsLkq6ZOkL9yuhhhKCZKEM8GEIkvxIC1+06wP0D02v0WC90cxnktATXpB0pEzC6VBaMqXce+2sshj82IQLGkFTszt7a9Kswa0pA12eJvDVk5lABU6cnBqTSChOJe6A0sL6vYHHS194whbI1ngIPctQS+07to8eXqL2jGs9LDNOTighqh6TRnWM7GbwlSzFiSmXpUs18s4es0</vt:lpwstr>
  </property>
  <property fmtid="{D5CDD505-2E9C-101B-9397-08002B2CF9AE}" pid="73" name="x1ye=72">
    <vt:lpwstr>R8PKye4SSC+juXxKTAEFVJNckLenvJjxO4AEfGa5fObYYBgNSBvCae9U6jYzZyf9nZ4xQnxXzPvhNXkzX3W634tB9998TpcqSdm4lY4Q9hEfQUKLOZzQi2ryNUHRfqrgS8Ua63/fZZbpPbHk3iN5HwaOJkOk5YO2UIclia8LFNiDdBed9/SuZ7sqsLZYw3W70E8c7w0FBdmhfvT2g4EBTBmFbjMxjcVTzC7jYu2O+4zz5Nef5vgxduuS9ogSGfI</vt:lpwstr>
  </property>
  <property fmtid="{D5CDD505-2E9C-101B-9397-08002B2CF9AE}" pid="74" name="x1ye=73">
    <vt:lpwstr>N3H1FTbi9NpZcDT6F3+IVLiJKmYdQRi/injHtZ4hE7pd/nZFWV6BD9oj0VmHLUETFti025bvyH7qtO/hr3+NAJfxWc8D2AhuMQVGhsSyeqpZ7TvtHCK2P7ilgwp2jGVJO8Ck1N/VmV5wvwVZ15AHMUIp2sOAS/jbF/jvio45fVeWc9HMnYu3f5o6nUHwm8Vg3Sl12K2aT7FedlK6VZpt10LSUu0dD2lO/L9ZdOL0EaZXcdg6m8CaHdg/cnsgfHW</vt:lpwstr>
  </property>
  <property fmtid="{D5CDD505-2E9C-101B-9397-08002B2CF9AE}" pid="75" name="x1ye=74">
    <vt:lpwstr>HkXjdM7ZXAd1k3t28r3GK6xu/6MPIv8mwymYumx1N3JYkgLwJxYdzSWvuLBWVBJWQkxYY4FGMewqah8hKVfOAycGT7uyKArapaT+1pKqYktRJq07y+y88phlyDmC2uJ2NYcCnVzuMOwKD0cpJMcbeJSu3rhzExduSGrf9GNPrKqTn2flS/q9cwMXnYh/HhBfvvBZAAOb5T05FPSNuEEfRQ9ZjfbFbNrKY1NYjhevFIR06sSVsCYZp/W/fobqL68</vt:lpwstr>
  </property>
  <property fmtid="{D5CDD505-2E9C-101B-9397-08002B2CF9AE}" pid="76" name="x1ye=75">
    <vt:lpwstr>nOHNMyNgJ6rHnVOLSS4Hyahy3L4yGFib0c/9Tl0OVaLcaFM7cF5YxlQxM7LzYDd6MCjJ2JfhNW9NBpstfQjYasw4dPJSYSPSL7wsvhPh73kBp69K/meVYhQRTrlmkElrjyZyLcPp1DXPOPZ/Iy7o7LrVv0omLF6aVFSQYjDU1kDYTuNNRM/c70vJoVuuvmm9EYFFO9AfR+05dZl+rmkvr1m1ys5yA1eGJt/Q7iVC8uSv0z5+aGFIW/9bSntngV5</vt:lpwstr>
  </property>
  <property fmtid="{D5CDD505-2E9C-101B-9397-08002B2CF9AE}" pid="77" name="x1ye=76">
    <vt:lpwstr>2VmhnHQZc3k2lT/G2fLoAKynCBrVKSffr46uOjsJzuuUHP87QtfxOKSyvkxQ/cmSds7MOg5xWu4YeY863Hq08mnfaz+erwdyj/6yjJc3ZtCHy1aAx3Gi1UO4OhPUavkqi04FhBsiJ09RCJKtUgSnb/znn2C1Y9iENabCsjNItBJMiqfvjlpCZ2mNvrpsEwdg6kpJYs79qdBsjSw+JO+OPXhfrMfXMjILSmhLgXeCi2pdKI3+29EF0HZign8TDTH</vt:lpwstr>
  </property>
  <property fmtid="{D5CDD505-2E9C-101B-9397-08002B2CF9AE}" pid="78" name="x1ye=77">
    <vt:lpwstr>pL/vcTZkWxdchVy7jVb95OnJ73IAQF1ued8GxqmXlV/RzYM0APLfWnaSXpMVKj9jOHup6i40s7gR0OEcQcBpNvWj8QvBhwpj1KVOEv9yc3R8oP4/8dTvoWfhZJ4yO7nbcy3oMR/lEQkIKdsdYtG+hsmoBrIiUWiIt/B3Wsi8E+Aip/J3d9tQWLWcNo4mVurH6ZY3Dnt2aEtPsKwJVEm5owFsaGpkzdCQR3vFaspSheX5HzgMncJXICC5GhvxoXU</vt:lpwstr>
  </property>
  <property fmtid="{D5CDD505-2E9C-101B-9397-08002B2CF9AE}" pid="79" name="x1ye=78">
    <vt:lpwstr>aoA8MzOCrk/ljUoWtGpSehkKgJh2o8gRSADrHOZIJzzF6lkwmAPHtuq3rJ38+4AFRFMsJ7o+DIJNVivMVQYJK8wBP30rMwHpr4VedsBi07WnkUuSDIoRL/8zBRnFJW0vplEOlB4vYCqpHFgJwb2mfiLtCOEX87nVwVf7gag2CkQhp01xhCWzc2PIdPxjX9eQDiJtN1nylIm6KoGu52S4TGai4JDJcqkoFxrV2bEJ62e1fr5+viruvqgWoTfcpuw</vt:lpwstr>
  </property>
  <property fmtid="{D5CDD505-2E9C-101B-9397-08002B2CF9AE}" pid="80" name="x1ye=79">
    <vt:lpwstr>d+buXByoAbkWVUvNIUbN1BcRxAv+llrHeNgc10lqF8Asn7zKTBlvEQNm17E/mlbyBmHU+aoZ+ykT9wmMR/owtalLbomV+lzZbZVUSf13QSHt0EqruG0V8Jout1lKxj8fX38wf3iNuPZsVndGrbwK1LX0/tLS9wJqwt3e+6/j5I91TGCN462QJy4DkOmPE3wNvErVovYtC1icuPQPIPblF7QJ+4QLUrOKdZtU4ZjEUIQN5IO+sVK8nt+gQ7QvIWP</vt:lpwstr>
  </property>
  <property fmtid="{D5CDD505-2E9C-101B-9397-08002B2CF9AE}" pid="81" name="x1ye=8">
    <vt:lpwstr>YqZQXqQvekVUhGDTi7MXg4La4FzY086AZKVzWOP9XuXkBx/sagWiTc7uoxY+rYkxYoBBGpNoz3gKAoitxvfuV1IjhHMLBssz0SgCyLxamEuWvNpcHqNIm8ccBu/050MIfB8V230R3L5br1WRVAuONsurCEtoGNlTeaAEl6XJxkgVmwOyPLmYcyk+3SEbRA2yC7dOIUu7a06TkWpkiNIP5HboXX2JUexwHSVPVqRzmUrGM8VJps+0b7r3NQTUqOB</vt:lpwstr>
  </property>
  <property fmtid="{D5CDD505-2E9C-101B-9397-08002B2CF9AE}" pid="82" name="x1ye=80">
    <vt:lpwstr>OCVgUCDvfZzzRt437VS3VvyUkfwH2uq3+H3jrS3KlovjrsJT29DO/Ak94tr2S4iyDvgUx9O9NF4T3kxvF5SJGxyy7Y9ORsCZP3gTjPZMSnV+/qLE+CC/QRHAH+9Lv0B90v34rEgrJyxdHno5ccwzVAi7SJ7ez94wVEZYtqKIBgu8BUhmOx0gTmz4687dzTa3R5Io3//++RsEkp3RTmUohTNrob8nXZNOUhOzajqGRu6zmS7+vnuCoDir14987De</vt:lpwstr>
  </property>
  <property fmtid="{D5CDD505-2E9C-101B-9397-08002B2CF9AE}" pid="83" name="x1ye=81">
    <vt:lpwstr>ea7aWfYVrlty3ZILnMty3YWTutlQtV+c8creowYmhBrM93XzMbc3qF+9G4dOyTHFX77bCq/5UqTHMpajzwprHq3jX6cTgU2PZCPKYa81hDN4wYpBQWfWBeqidLehiiPNwZE3NUEiZ7OIagBkwFoMo4kU+QLZIW4EgmOT+VAPRkw7BB/9k23og7hKhllqSwxB68mqrBi8lSUe4JHx8xQalxMdrnGly85FiDmVV+HWK8VAftAg27d1jaOILPss4zo</vt:lpwstr>
  </property>
  <property fmtid="{D5CDD505-2E9C-101B-9397-08002B2CF9AE}" pid="84" name="x1ye=82">
    <vt:lpwstr>jI7hqrp/QN8YGZec3IGGFmKI34bh3xFETuJP5ltxZ+PPVto8uTrYgHLGORnOppbRsA4QtV/4otl93NJokS0LQ7EFuxcEjpY2o/1iwfsplrTbJoHu0ONb7aSfMEvIMacmkGM+o/CYwPj4wTIfsQMcgS0OhvVuvMZHx1ZgFPIDICmiTF1HfaDb96DC2j3gYwB+/25agCwlRdAnruwnFpKURoWG4AK0rCKd21W65h5AhG8SQ8xoRWIXDP14r6PhJfo</vt:lpwstr>
  </property>
  <property fmtid="{D5CDD505-2E9C-101B-9397-08002B2CF9AE}" pid="85" name="x1ye=83">
    <vt:lpwstr>d+4I2cjQTaDp+jCtFALc9UHxFPOX8L+ZBt9Oypn3JsOequMTsRc9Xkf4ZHD0t2La6tv5bsBTvo8rZ4Vd4vO8ZTf0PdlsNSey9tHZuZK4QWB/H38I6a5/QTFpZuGZ9PlYsr9KMHutlCGM+ThN8ojhxVhq5i49V4rbsslordT174AX3UAI26W/jKUlGTX7/fqPQZ11WRCXWDFvq6FJyhliPW18JiDWtu6Bh/BV/uKAgFL5SR/XMmdSDe+WObGeHFY</vt:lpwstr>
  </property>
  <property fmtid="{D5CDD505-2E9C-101B-9397-08002B2CF9AE}" pid="86" name="x1ye=84">
    <vt:lpwstr>oizcgSbhnW3AP6rLhBm9+hDVEQU4Zd9SSUpRwyeCo7FlayjyPXMD9KO6bMcirN+altvII/nQZNOdo753d7KT3Y+8o0xUHfJsayvA6KSygl4FgfNhV0ZPvkhiZ77zOUfa6IpgfNc86PQRKuuBceSqYL8+RmLSgi2jJrkrEn4AoEJliQRZeq7aKb9gMgKrO2cvJKWna5flqzWs1tRX48TuIN7UuKmjJkdw2cOX/ExgYQHp9RfxACbjYOkT1dbkaQw</vt:lpwstr>
  </property>
  <property fmtid="{D5CDD505-2E9C-101B-9397-08002B2CF9AE}" pid="87" name="x1ye=85">
    <vt:lpwstr>ika20fGFDJ2XdKG8J1nYNMHtNG3uCPf06JGOV7t1UTjRv7oIAgI3duIcPQrANtLSxPylUgVhOeRVn7nKRzHqcUvl9Njq+CzWVwXcelZ/5TUX02qebZgp71nZkNA3uKDORsOUhSF4PdFdznzvFhpFKnC7gefDS1lLazknlVHXx93Lr+H3MhH8UrVBYmvBetoBGtBDWXE4+ZeurL+2cso2HVwAeTkdSUmW1fEeFEuEtidmx39TnQ1jFfWLkyV8rzs</vt:lpwstr>
  </property>
  <property fmtid="{D5CDD505-2E9C-101B-9397-08002B2CF9AE}" pid="88" name="x1ye=86">
    <vt:lpwstr>rMkRzPjNNWWeYqztOWCD07S1XOBrTLgTih8xuEs/J0ivDpDnck+hYKTjNOwi9DJHvIVh/KKLkxLbUK1THycOiv0/Q5VQ8Z9KPL2KjFLTsFEW/tLUe2qZxS6P58MgRz774sgLhEJWctx8AcQJKDIi1XNPHo+ApnhTB5S5ckrDTClBXXqJyTdhI9gOUqEyZQit/KVqL/ua2/A0NXZN1utg+v1AgshA/kBXMr4ofSpRBxEWoGAvCs7Vy+yVtPrW9HU</vt:lpwstr>
  </property>
  <property fmtid="{D5CDD505-2E9C-101B-9397-08002B2CF9AE}" pid="89" name="x1ye=87">
    <vt:lpwstr>P/JTgKyQgAj8MV/C1B5BGo8gjLNJNt4bJWmDf21Q5KQp7pUR5Rsq18z+E4QzXrURtKyFu70swgRTLp3D4b967L283PfGDyXknrDzJN++fhLDDsx43EmMOd5Vg5Ji4SBnSrnk0GPnpMB49IrAaevc17JvUDKBfvdN0xQXWwuiEKT6+8Q0XjNQj3QwIG/CUgtMvq4HmRZf5+QOOgnbrZX/sns61KqhIc17OM4ZTBTzzwe4qdB+obPy47svdJ+CKOZ</vt:lpwstr>
  </property>
  <property fmtid="{D5CDD505-2E9C-101B-9397-08002B2CF9AE}" pid="90" name="x1ye=88">
    <vt:lpwstr>SNrsw9udrpBp/3xgse048J0+WPGw4lSXEyz5TJSyyssXRjX3HFm7ss+0qIlNfgz/TkA5s9vSbCDK8ih+bcvT+WTrxCUhdfBkEubaaWHgXBD3mDDaXjyV6nVGpJZ4aHqFKe0zhAM6CcF7gWc9WbVxrJ6En6rZYB36Ym9Sz0rkRltaYlyKm1lzHEMXXfwXvVAnqqXJEggECCGQlmZYBDcrio9WzPhskVzfQQdqUBqO9bLHy7BCIXGbjBV/mhrEwj/</vt:lpwstr>
  </property>
  <property fmtid="{D5CDD505-2E9C-101B-9397-08002B2CF9AE}" pid="91" name="x1ye=89">
    <vt:lpwstr>eQm/K8FFLsz626ku3prjXT4OggfkdRPKiozPoz4CpV6wjwXlf2QswNXggnZMlW5+RKeLoJppkeA1Vnui944XP0om2zX53W1JcPOUO+4hmM2t82FbXlUI6wMAZyXeGqXXDvpguSuWYZfHDbprh7GbLEvdZkWGrxzlGUJ60MN47xogZV2OXZxOUEMuWQ4H/zHF6JjZmkmlgjwGPw79NmhgfGxJMe/Y1kGL933/IaQ6ajFgAAA==</vt:lpwstr>
  </property>
  <property fmtid="{D5CDD505-2E9C-101B-9397-08002B2CF9AE}" pid="92" name="x1ye=9">
    <vt:lpwstr>ENGY7lFToN+SaLLG/hQO2ptxkU8YQxX39kGf49+QzGLKC7OIgsq19htM0deCyRU+rw0cXD5sA3xC+CWBPCHs5XMLURDLOa2QO2f+VHNn0TTIC6KleFNJLIXolrEerP4iwQLlhq2x+rDiW5kO20ZZfSUocnZo4WPE9zIeEwmHFjYa+fIJG3hWNqR3db342cgLpoucs+VS2XH/TTT2wNluaH/gkvTT1sZFetqZ53EnMAUBju+lQb1PfoDr3XLp8nu</vt:lpwstr>
  </property>
</Properties>
</file>